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37BCF5" w14:textId="5FABFC6C" w:rsidR="00CD15C0" w:rsidRDefault="00295D1A" w:rsidP="00295D1A">
      <w:pPr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4EB48F" wp14:editId="64A00EDA">
            <wp:extent cx="5486400" cy="3949874"/>
            <wp:effectExtent l="0" t="0" r="0" b="1270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4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3694" w14:textId="77777777" w:rsidR="00295D1A" w:rsidRDefault="00295D1A" w:rsidP="00295D1A">
      <w:pPr>
        <w:rPr>
          <w:rFonts w:ascii="Times New Roman" w:hAnsi="Times New Roman" w:cs="Times New Roman"/>
          <w:sz w:val="28"/>
          <w:szCs w:val="28"/>
        </w:rPr>
      </w:pPr>
    </w:p>
    <w:p w14:paraId="28BAA3A6" w14:textId="09043332" w:rsidR="00295D1A" w:rsidRDefault="00295D1A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C7F23" wp14:editId="540CDBF1">
            <wp:extent cx="5486400" cy="2421699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E8801" w14:textId="77777777" w:rsidR="00295D1A" w:rsidRDefault="00295D1A" w:rsidP="00295D1A">
      <w:pPr>
        <w:rPr>
          <w:rFonts w:ascii="Times New Roman" w:hAnsi="Times New Roman" w:cs="Times New Roman"/>
          <w:sz w:val="28"/>
          <w:szCs w:val="28"/>
        </w:rPr>
      </w:pPr>
    </w:p>
    <w:p w14:paraId="703A80DF" w14:textId="77777777" w:rsidR="00295D1A" w:rsidRDefault="00295D1A" w:rsidP="00295D1A">
      <w:pPr>
        <w:rPr>
          <w:rFonts w:ascii="Times New Roman" w:hAnsi="Times New Roman" w:cs="Times New Roman"/>
          <w:sz w:val="28"/>
          <w:szCs w:val="28"/>
        </w:rPr>
      </w:pPr>
    </w:p>
    <w:p w14:paraId="0F6ED9C2" w14:textId="6E244AB3" w:rsidR="00295D1A" w:rsidRPr="001F7F4C" w:rsidRDefault="00295D1A" w:rsidP="001F7F4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1F7F4C">
        <w:rPr>
          <w:rFonts w:ascii="Times New Roman" w:hAnsi="Times New Roman" w:cs="Times New Roman"/>
          <w:b/>
          <w:sz w:val="44"/>
          <w:szCs w:val="44"/>
        </w:rPr>
        <w:t>Format for spreadsheet template</w:t>
      </w:r>
    </w:p>
    <w:p w14:paraId="031A1309" w14:textId="77777777" w:rsidR="00295D1A" w:rsidRDefault="00295D1A" w:rsidP="00295D1A">
      <w:pPr>
        <w:rPr>
          <w:rFonts w:ascii="Times New Roman" w:hAnsi="Times New Roman" w:cs="Times New Roman"/>
          <w:sz w:val="28"/>
          <w:szCs w:val="28"/>
        </w:rPr>
      </w:pPr>
    </w:p>
    <w:p w14:paraId="1566C544" w14:textId="6B3B89DC" w:rsidR="00295D1A" w:rsidRPr="001F7F4C" w:rsidRDefault="00295D1A" w:rsidP="00295D1A">
      <w:pPr>
        <w:rPr>
          <w:rFonts w:ascii="Times New Roman" w:hAnsi="Times New Roman" w:cs="Times New Roman"/>
          <w:sz w:val="28"/>
          <w:szCs w:val="28"/>
        </w:rPr>
      </w:pPr>
      <w:r w:rsidRPr="0003028E">
        <w:rPr>
          <w:rFonts w:ascii="Times New Roman" w:hAnsi="Times New Roman" w:cs="Times New Roman"/>
          <w:b/>
          <w:sz w:val="28"/>
          <w:szCs w:val="28"/>
        </w:rPr>
        <w:t>Station:</w:t>
      </w:r>
      <w:r w:rsidR="001F7F4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F7F4C">
        <w:rPr>
          <w:rFonts w:ascii="Times New Roman" w:hAnsi="Times New Roman" w:cs="Times New Roman"/>
          <w:sz w:val="28"/>
          <w:szCs w:val="28"/>
        </w:rPr>
        <w:t>(see list below)</w:t>
      </w:r>
    </w:p>
    <w:p w14:paraId="3B4FBD29" w14:textId="77777777" w:rsidR="0003028E" w:rsidRPr="0003028E" w:rsidRDefault="0003028E" w:rsidP="00295D1A">
      <w:pPr>
        <w:rPr>
          <w:rFonts w:ascii="Times New Roman" w:hAnsi="Times New Roman" w:cs="Times New Roman"/>
          <w:b/>
          <w:sz w:val="28"/>
          <w:szCs w:val="28"/>
        </w:rPr>
      </w:pPr>
      <w:bookmarkStart w:id="2" w:name="_GoBack"/>
    </w:p>
    <w:bookmarkEnd w:id="2"/>
    <w:p w14:paraId="028EBE2B" w14:textId="0E350456" w:rsidR="00295D1A" w:rsidRDefault="00295D1A" w:rsidP="00295D1A">
      <w:pPr>
        <w:rPr>
          <w:rFonts w:ascii="Times New Roman" w:hAnsi="Times New Roman" w:cs="Times New Roman"/>
          <w:sz w:val="28"/>
          <w:szCs w:val="28"/>
        </w:rPr>
      </w:pPr>
      <w:r w:rsidRPr="0003028E">
        <w:rPr>
          <w:rFonts w:ascii="Times New Roman" w:hAnsi="Times New Roman" w:cs="Times New Roman"/>
          <w:b/>
          <w:sz w:val="28"/>
          <w:szCs w:val="28"/>
        </w:rPr>
        <w:t>Month</w:t>
      </w:r>
      <w:r w:rsidR="00F33500">
        <w:rPr>
          <w:rFonts w:ascii="Times New Roman" w:hAnsi="Times New Roman" w:cs="Times New Roman"/>
          <w:b/>
          <w:sz w:val="28"/>
          <w:szCs w:val="28"/>
        </w:rPr>
        <w:t>s</w:t>
      </w:r>
      <w:r w:rsidRPr="0003028E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(December 1861 and January 1862)</w:t>
      </w:r>
    </w:p>
    <w:p w14:paraId="15D6142A" w14:textId="77777777" w:rsidR="00295D1A" w:rsidRDefault="00295D1A" w:rsidP="00295D1A">
      <w:pPr>
        <w:rPr>
          <w:rFonts w:ascii="Times New Roman" w:hAnsi="Times New Roman" w:cs="Times New Roman"/>
          <w:sz w:val="28"/>
          <w:szCs w:val="28"/>
        </w:rPr>
      </w:pPr>
    </w:p>
    <w:p w14:paraId="620CE76A" w14:textId="77777777" w:rsidR="00295D1A" w:rsidRDefault="00295D1A" w:rsidP="00295D1A">
      <w:pPr>
        <w:rPr>
          <w:rFonts w:ascii="Times New Roman" w:hAnsi="Times New Roman" w:cs="Times New Roman"/>
          <w:sz w:val="28"/>
          <w:szCs w:val="28"/>
        </w:rPr>
      </w:pPr>
    </w:p>
    <w:p w14:paraId="2416B07D" w14:textId="7D790EC1" w:rsidR="00295D1A" w:rsidRDefault="0003028E" w:rsidP="00295D1A">
      <w:pPr>
        <w:rPr>
          <w:rFonts w:ascii="Times New Roman" w:hAnsi="Times New Roman" w:cs="Times New Roman"/>
          <w:sz w:val="28"/>
          <w:szCs w:val="28"/>
        </w:rPr>
      </w:pPr>
      <w:r w:rsidRPr="0003028E">
        <w:rPr>
          <w:rFonts w:ascii="Times New Roman" w:hAnsi="Times New Roman" w:cs="Times New Roman"/>
          <w:b/>
          <w:sz w:val="28"/>
          <w:szCs w:val="28"/>
        </w:rPr>
        <w:t>V</w:t>
      </w:r>
      <w:r w:rsidR="00295D1A" w:rsidRPr="0003028E">
        <w:rPr>
          <w:rFonts w:ascii="Times New Roman" w:hAnsi="Times New Roman" w:cs="Times New Roman"/>
          <w:b/>
          <w:sz w:val="28"/>
          <w:szCs w:val="28"/>
        </w:rPr>
        <w:t>ertical axis</w:t>
      </w:r>
      <w:r w:rsidR="00295D1A">
        <w:rPr>
          <w:rFonts w:ascii="Times New Roman" w:hAnsi="Times New Roman" w:cs="Times New Roman"/>
          <w:sz w:val="28"/>
          <w:szCs w:val="28"/>
        </w:rPr>
        <w:t xml:space="preserve"> day of month</w:t>
      </w:r>
    </w:p>
    <w:p w14:paraId="3E38F647" w14:textId="37CD9353" w:rsidR="00295D1A" w:rsidRDefault="00295D1A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1-30 (Dec 1861) 1-31 </w:t>
      </w:r>
      <w:r w:rsidR="0003028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Jan 1862</w:t>
      </w:r>
      <w:r w:rsidR="0003028E">
        <w:rPr>
          <w:rFonts w:ascii="Times New Roman" w:hAnsi="Times New Roman" w:cs="Times New Roman"/>
          <w:sz w:val="28"/>
          <w:szCs w:val="28"/>
        </w:rPr>
        <w:t>)</w:t>
      </w:r>
    </w:p>
    <w:p w14:paraId="1011754A" w14:textId="77777777" w:rsidR="0003028E" w:rsidRDefault="0003028E" w:rsidP="00295D1A">
      <w:pPr>
        <w:rPr>
          <w:rFonts w:ascii="Times New Roman" w:hAnsi="Times New Roman" w:cs="Times New Roman"/>
          <w:sz w:val="28"/>
          <w:szCs w:val="28"/>
        </w:rPr>
      </w:pPr>
    </w:p>
    <w:p w14:paraId="30A355C8" w14:textId="7747944E" w:rsidR="00295D1A" w:rsidRPr="0003028E" w:rsidRDefault="0003028E" w:rsidP="00295D1A">
      <w:pPr>
        <w:rPr>
          <w:rFonts w:ascii="Times New Roman" w:hAnsi="Times New Roman" w:cs="Times New Roman"/>
          <w:b/>
          <w:sz w:val="28"/>
          <w:szCs w:val="28"/>
        </w:rPr>
      </w:pPr>
      <w:r w:rsidRPr="0003028E">
        <w:rPr>
          <w:rFonts w:ascii="Times New Roman" w:hAnsi="Times New Roman" w:cs="Times New Roman"/>
          <w:b/>
          <w:sz w:val="28"/>
          <w:szCs w:val="28"/>
        </w:rPr>
        <w:t>H</w:t>
      </w:r>
      <w:r w:rsidR="00295D1A" w:rsidRPr="0003028E">
        <w:rPr>
          <w:rFonts w:ascii="Times New Roman" w:hAnsi="Times New Roman" w:cs="Times New Roman"/>
          <w:b/>
          <w:sz w:val="28"/>
          <w:szCs w:val="28"/>
        </w:rPr>
        <w:t>orizontal axis</w:t>
      </w:r>
    </w:p>
    <w:p w14:paraId="641B2CED" w14:textId="77777777" w:rsidR="00295D1A" w:rsidRDefault="00295D1A" w:rsidP="00295D1A">
      <w:pPr>
        <w:rPr>
          <w:rFonts w:ascii="Times New Roman" w:hAnsi="Times New Roman" w:cs="Times New Roman"/>
          <w:sz w:val="28"/>
          <w:szCs w:val="28"/>
        </w:rPr>
      </w:pPr>
    </w:p>
    <w:p w14:paraId="2A4CD112" w14:textId="4D87ACE6" w:rsidR="00295D1A" w:rsidRDefault="0003028E" w:rsidP="00295D1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="00295D1A" w:rsidRPr="0003028E">
        <w:rPr>
          <w:rFonts w:ascii="Times New Roman" w:hAnsi="Times New Roman" w:cs="Times New Roman"/>
          <w:b/>
          <w:sz w:val="28"/>
          <w:szCs w:val="28"/>
        </w:rPr>
        <w:t>Temperature</w:t>
      </w:r>
    </w:p>
    <w:p w14:paraId="4E75F116" w14:textId="77777777" w:rsidR="00323C3D" w:rsidRDefault="00323C3D" w:rsidP="00295D1A">
      <w:pPr>
        <w:rPr>
          <w:rFonts w:ascii="Times New Roman" w:hAnsi="Times New Roman" w:cs="Times New Roman"/>
          <w:b/>
          <w:sz w:val="28"/>
          <w:szCs w:val="28"/>
        </w:rPr>
      </w:pPr>
    </w:p>
    <w:p w14:paraId="1A601202" w14:textId="77777777" w:rsidR="00323C3D" w:rsidRPr="0003028E" w:rsidRDefault="00323C3D" w:rsidP="00295D1A">
      <w:pPr>
        <w:rPr>
          <w:rFonts w:ascii="Times New Roman" w:hAnsi="Times New Roman" w:cs="Times New Roman"/>
          <w:b/>
          <w:sz w:val="28"/>
          <w:szCs w:val="28"/>
        </w:rPr>
      </w:pPr>
    </w:p>
    <w:p w14:paraId="5FFD59C2" w14:textId="6900DD80" w:rsidR="00295D1A" w:rsidRDefault="0003028E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295D1A">
        <w:rPr>
          <w:rFonts w:ascii="Times New Roman" w:hAnsi="Times New Roman" w:cs="Times New Roman"/>
          <w:sz w:val="28"/>
          <w:szCs w:val="28"/>
        </w:rPr>
        <w:t xml:space="preserve">7 </w:t>
      </w:r>
      <w:proofErr w:type="gramStart"/>
      <w:r w:rsidR="00295D1A">
        <w:rPr>
          <w:rFonts w:ascii="Times New Roman" w:hAnsi="Times New Roman" w:cs="Times New Roman"/>
          <w:sz w:val="28"/>
          <w:szCs w:val="28"/>
        </w:rPr>
        <w:t>am</w:t>
      </w:r>
      <w:proofErr w:type="gramEnd"/>
      <w:r w:rsidR="00295D1A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295D1A">
        <w:rPr>
          <w:rFonts w:ascii="Times New Roman" w:hAnsi="Times New Roman" w:cs="Times New Roman"/>
          <w:sz w:val="28"/>
          <w:szCs w:val="28"/>
        </w:rPr>
        <w:t xml:space="preserve">2pm </w:t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295D1A">
        <w:rPr>
          <w:rFonts w:ascii="Times New Roman" w:hAnsi="Times New Roman" w:cs="Times New Roman"/>
          <w:sz w:val="28"/>
          <w:szCs w:val="28"/>
        </w:rPr>
        <w:t>9pm</w:t>
      </w:r>
    </w:p>
    <w:p w14:paraId="1DAEC019" w14:textId="77777777" w:rsidR="00323C3D" w:rsidRDefault="00323C3D" w:rsidP="00295D1A">
      <w:pPr>
        <w:rPr>
          <w:rFonts w:ascii="Times New Roman" w:hAnsi="Times New Roman" w:cs="Times New Roman"/>
          <w:sz w:val="28"/>
          <w:szCs w:val="28"/>
        </w:rPr>
      </w:pPr>
    </w:p>
    <w:p w14:paraId="0197682E" w14:textId="77777777" w:rsidR="00295D1A" w:rsidRDefault="00295D1A" w:rsidP="00295D1A">
      <w:pPr>
        <w:rPr>
          <w:rFonts w:ascii="Times New Roman" w:hAnsi="Times New Roman" w:cs="Times New Roman"/>
          <w:sz w:val="28"/>
          <w:szCs w:val="28"/>
        </w:rPr>
      </w:pPr>
    </w:p>
    <w:p w14:paraId="78D569D5" w14:textId="30AD8C39" w:rsidR="00295D1A" w:rsidRDefault="0003028E" w:rsidP="00295D1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="00295D1A" w:rsidRPr="0003028E">
        <w:rPr>
          <w:rFonts w:ascii="Times New Roman" w:hAnsi="Times New Roman" w:cs="Times New Roman"/>
          <w:b/>
          <w:sz w:val="28"/>
          <w:szCs w:val="28"/>
        </w:rPr>
        <w:t>W</w:t>
      </w:r>
      <w:r w:rsidRPr="0003028E">
        <w:rPr>
          <w:rFonts w:ascii="Times New Roman" w:hAnsi="Times New Roman" w:cs="Times New Roman"/>
          <w:b/>
          <w:sz w:val="28"/>
          <w:szCs w:val="28"/>
        </w:rPr>
        <w:t>ind</w:t>
      </w:r>
    </w:p>
    <w:p w14:paraId="10DECD48" w14:textId="77777777" w:rsidR="00323C3D" w:rsidRDefault="00323C3D" w:rsidP="00295D1A">
      <w:pPr>
        <w:rPr>
          <w:rFonts w:ascii="Times New Roman" w:hAnsi="Times New Roman" w:cs="Times New Roman"/>
          <w:b/>
          <w:sz w:val="28"/>
          <w:szCs w:val="28"/>
        </w:rPr>
      </w:pPr>
    </w:p>
    <w:p w14:paraId="0D94A3E4" w14:textId="77777777" w:rsidR="00323C3D" w:rsidRPr="0003028E" w:rsidRDefault="00323C3D" w:rsidP="00295D1A">
      <w:pPr>
        <w:rPr>
          <w:rFonts w:ascii="Times New Roman" w:hAnsi="Times New Roman" w:cs="Times New Roman"/>
          <w:b/>
          <w:sz w:val="28"/>
          <w:szCs w:val="28"/>
        </w:rPr>
      </w:pPr>
    </w:p>
    <w:p w14:paraId="071F4E2D" w14:textId="729FA8B2" w:rsidR="0003028E" w:rsidRDefault="0003028E" w:rsidP="00030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7 </w:t>
      </w:r>
      <w:proofErr w:type="gramStart"/>
      <w:r>
        <w:rPr>
          <w:rFonts w:ascii="Times New Roman" w:hAnsi="Times New Roman" w:cs="Times New Roman"/>
          <w:sz w:val="28"/>
          <w:szCs w:val="28"/>
        </w:rPr>
        <w:t>am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323C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2pm                     9pm</w:t>
      </w:r>
    </w:p>
    <w:p w14:paraId="1BF61264" w14:textId="77777777" w:rsidR="0003028E" w:rsidRDefault="0003028E" w:rsidP="0003028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direction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/force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direction/force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</w:rPr>
        <w:t>direction/force</w:t>
      </w:r>
      <w:proofErr w:type="spellEnd"/>
    </w:p>
    <w:p w14:paraId="540C3029" w14:textId="77777777" w:rsidR="00323C3D" w:rsidRDefault="00323C3D" w:rsidP="0003028E">
      <w:pPr>
        <w:rPr>
          <w:rFonts w:ascii="Times New Roman" w:hAnsi="Times New Roman" w:cs="Times New Roman"/>
          <w:sz w:val="28"/>
          <w:szCs w:val="28"/>
        </w:rPr>
      </w:pPr>
    </w:p>
    <w:p w14:paraId="2F77D447" w14:textId="77777777" w:rsidR="003B53E8" w:rsidRDefault="003B53E8" w:rsidP="0003028E">
      <w:pPr>
        <w:rPr>
          <w:rFonts w:ascii="Times New Roman" w:hAnsi="Times New Roman" w:cs="Times New Roman"/>
          <w:sz w:val="28"/>
          <w:szCs w:val="28"/>
        </w:rPr>
      </w:pPr>
    </w:p>
    <w:p w14:paraId="35DFC1BC" w14:textId="77777777" w:rsidR="003B53E8" w:rsidRDefault="003B53E8" w:rsidP="0003028E">
      <w:pPr>
        <w:rPr>
          <w:rFonts w:ascii="Times New Roman" w:hAnsi="Times New Roman" w:cs="Times New Roman"/>
          <w:b/>
          <w:sz w:val="28"/>
          <w:szCs w:val="28"/>
        </w:rPr>
      </w:pPr>
    </w:p>
    <w:p w14:paraId="23177379" w14:textId="07F05385" w:rsidR="003B53E8" w:rsidRDefault="003B53E8" w:rsidP="000302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</w:t>
      </w:r>
      <w:r w:rsidRPr="003B53E8">
        <w:rPr>
          <w:rFonts w:ascii="Times New Roman" w:hAnsi="Times New Roman" w:cs="Times New Roman"/>
          <w:b/>
          <w:sz w:val="28"/>
          <w:szCs w:val="28"/>
        </w:rPr>
        <w:t>Weather</w:t>
      </w:r>
    </w:p>
    <w:p w14:paraId="669B861E" w14:textId="77777777" w:rsidR="003B53E8" w:rsidRDefault="003B53E8" w:rsidP="0003028E">
      <w:pPr>
        <w:rPr>
          <w:rFonts w:ascii="Times New Roman" w:hAnsi="Times New Roman" w:cs="Times New Roman"/>
          <w:b/>
          <w:sz w:val="28"/>
          <w:szCs w:val="28"/>
        </w:rPr>
      </w:pPr>
    </w:p>
    <w:p w14:paraId="77752CCC" w14:textId="126D80E1" w:rsidR="003B53E8" w:rsidRDefault="003B53E8" w:rsidP="00030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7 </w:t>
      </w:r>
      <w:proofErr w:type="gramStart"/>
      <w:r>
        <w:rPr>
          <w:rFonts w:ascii="Times New Roman" w:hAnsi="Times New Roman" w:cs="Times New Roman"/>
          <w:sz w:val="28"/>
          <w:szCs w:val="28"/>
        </w:rPr>
        <w:t>am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2pm           9pm</w:t>
      </w:r>
    </w:p>
    <w:p w14:paraId="70ED51ED" w14:textId="77777777" w:rsidR="00F33500" w:rsidRDefault="00F33500" w:rsidP="0003028E">
      <w:pPr>
        <w:rPr>
          <w:rFonts w:ascii="Times New Roman" w:hAnsi="Times New Roman" w:cs="Times New Roman"/>
          <w:sz w:val="28"/>
          <w:szCs w:val="28"/>
        </w:rPr>
      </w:pPr>
    </w:p>
    <w:p w14:paraId="5B6CF771" w14:textId="3A8EAAA3" w:rsidR="00F33500" w:rsidRPr="00F33500" w:rsidRDefault="00F33500" w:rsidP="0003028E">
      <w:pPr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Pr="00F33500">
        <w:rPr>
          <w:rFonts w:ascii="Times New Roman" w:hAnsi="Times New Roman" w:cs="Times New Roman"/>
          <w:b/>
          <w:sz w:val="28"/>
          <w:szCs w:val="28"/>
        </w:rPr>
        <w:t>Clouds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33500">
        <w:rPr>
          <w:rFonts w:ascii="Times New Roman" w:hAnsi="Times New Roman" w:cs="Times New Roman"/>
          <w:sz w:val="20"/>
          <w:szCs w:val="20"/>
        </w:rPr>
        <w:t>(most forts data sheets don’t have a cloud category)</w:t>
      </w:r>
    </w:p>
    <w:p w14:paraId="0B91F857" w14:textId="77777777" w:rsidR="00F33500" w:rsidRDefault="00F33500" w:rsidP="0003028E">
      <w:pPr>
        <w:rPr>
          <w:rFonts w:ascii="Times New Roman" w:hAnsi="Times New Roman" w:cs="Times New Roman"/>
          <w:b/>
          <w:sz w:val="28"/>
          <w:szCs w:val="28"/>
        </w:rPr>
      </w:pPr>
    </w:p>
    <w:p w14:paraId="28BDC632" w14:textId="77777777" w:rsidR="00F33500" w:rsidRDefault="00F33500" w:rsidP="00F335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7 </w:t>
      </w:r>
      <w:proofErr w:type="gramStart"/>
      <w:r>
        <w:rPr>
          <w:rFonts w:ascii="Times New Roman" w:hAnsi="Times New Roman" w:cs="Times New Roman"/>
          <w:sz w:val="28"/>
          <w:szCs w:val="28"/>
        </w:rPr>
        <w:t>am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     2pm           9pm</w:t>
      </w:r>
    </w:p>
    <w:p w14:paraId="79F0DF91" w14:textId="77777777" w:rsidR="00F33500" w:rsidRDefault="00F33500" w:rsidP="0003028E">
      <w:pPr>
        <w:rPr>
          <w:rFonts w:ascii="Times New Roman" w:hAnsi="Times New Roman" w:cs="Times New Roman"/>
          <w:b/>
          <w:sz w:val="28"/>
          <w:szCs w:val="28"/>
        </w:rPr>
      </w:pPr>
    </w:p>
    <w:p w14:paraId="57020822" w14:textId="77777777" w:rsidR="0003028E" w:rsidRDefault="0003028E" w:rsidP="0003028E">
      <w:pPr>
        <w:rPr>
          <w:rFonts w:ascii="Times New Roman" w:hAnsi="Times New Roman" w:cs="Times New Roman"/>
          <w:sz w:val="28"/>
          <w:szCs w:val="28"/>
        </w:rPr>
      </w:pPr>
    </w:p>
    <w:p w14:paraId="03FEDD0B" w14:textId="5FAE1FB9" w:rsidR="0003028E" w:rsidRDefault="0003028E" w:rsidP="000302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Pr="0003028E">
        <w:rPr>
          <w:rFonts w:ascii="Times New Roman" w:hAnsi="Times New Roman" w:cs="Times New Roman"/>
          <w:b/>
          <w:sz w:val="28"/>
          <w:szCs w:val="28"/>
        </w:rPr>
        <w:t>Rain</w:t>
      </w:r>
    </w:p>
    <w:p w14:paraId="3B92E62A" w14:textId="77777777" w:rsidR="00323C3D" w:rsidRPr="0003028E" w:rsidRDefault="00323C3D" w:rsidP="0003028E">
      <w:pPr>
        <w:rPr>
          <w:rFonts w:ascii="Times New Roman" w:hAnsi="Times New Roman" w:cs="Times New Roman"/>
          <w:b/>
          <w:sz w:val="28"/>
          <w:szCs w:val="28"/>
        </w:rPr>
      </w:pPr>
    </w:p>
    <w:p w14:paraId="3E06C231" w14:textId="23AF8852" w:rsidR="0003028E" w:rsidRDefault="0003028E" w:rsidP="000302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Begin                  End            Quantity</w:t>
      </w:r>
    </w:p>
    <w:p w14:paraId="7217A9ED" w14:textId="77777777" w:rsidR="00323C3D" w:rsidRDefault="00323C3D" w:rsidP="0003028E">
      <w:pPr>
        <w:rPr>
          <w:rFonts w:ascii="Times New Roman" w:hAnsi="Times New Roman" w:cs="Times New Roman"/>
          <w:sz w:val="28"/>
          <w:szCs w:val="28"/>
        </w:rPr>
      </w:pPr>
    </w:p>
    <w:p w14:paraId="200D6C29" w14:textId="77777777" w:rsidR="0003028E" w:rsidRDefault="0003028E" w:rsidP="0003028E">
      <w:pPr>
        <w:rPr>
          <w:rFonts w:ascii="Times New Roman" w:hAnsi="Times New Roman" w:cs="Times New Roman"/>
          <w:sz w:val="28"/>
          <w:szCs w:val="28"/>
        </w:rPr>
      </w:pPr>
    </w:p>
    <w:p w14:paraId="3DFB277A" w14:textId="44062895" w:rsidR="0003028E" w:rsidRPr="0003028E" w:rsidRDefault="0003028E" w:rsidP="000302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</w:t>
      </w:r>
      <w:r w:rsidRPr="0003028E">
        <w:rPr>
          <w:rFonts w:ascii="Times New Roman" w:hAnsi="Times New Roman" w:cs="Times New Roman"/>
          <w:b/>
          <w:sz w:val="28"/>
          <w:szCs w:val="28"/>
        </w:rPr>
        <w:t>Remarks</w:t>
      </w:r>
    </w:p>
    <w:p w14:paraId="74D18B31" w14:textId="18FC23CC" w:rsidR="0003028E" w:rsidRDefault="0003028E" w:rsidP="0003028E">
      <w:pPr>
        <w:rPr>
          <w:rFonts w:ascii="Times New Roman" w:hAnsi="Times New Roman" w:cs="Times New Roman"/>
          <w:sz w:val="28"/>
          <w:szCs w:val="28"/>
        </w:rPr>
      </w:pPr>
    </w:p>
    <w:p w14:paraId="28745CE2" w14:textId="69AEDFEE" w:rsidR="0003028E" w:rsidRDefault="0003028E" w:rsidP="0003028E">
      <w:pPr>
        <w:rPr>
          <w:rFonts w:ascii="Times New Roman" w:hAnsi="Times New Roman" w:cs="Times New Roman"/>
          <w:sz w:val="28"/>
          <w:szCs w:val="28"/>
        </w:rPr>
      </w:pPr>
    </w:p>
    <w:p w14:paraId="2985A533" w14:textId="77777777" w:rsidR="0003028E" w:rsidRDefault="0003028E" w:rsidP="00295D1A">
      <w:pPr>
        <w:rPr>
          <w:rFonts w:ascii="Times New Roman" w:hAnsi="Times New Roman" w:cs="Times New Roman"/>
          <w:sz w:val="28"/>
          <w:szCs w:val="28"/>
        </w:rPr>
      </w:pPr>
    </w:p>
    <w:p w14:paraId="08CD6297" w14:textId="3329E4E4" w:rsidR="0003028E" w:rsidRPr="00323C3D" w:rsidRDefault="00173731" w:rsidP="00295D1A">
      <w:pPr>
        <w:rPr>
          <w:rFonts w:ascii="Times New Roman" w:hAnsi="Times New Roman" w:cs="Times New Roman"/>
          <w:b/>
          <w:sz w:val="28"/>
          <w:szCs w:val="28"/>
        </w:rPr>
      </w:pPr>
      <w:r w:rsidRPr="00323C3D">
        <w:rPr>
          <w:rFonts w:ascii="Times New Roman" w:hAnsi="Times New Roman" w:cs="Times New Roman"/>
          <w:b/>
          <w:sz w:val="28"/>
          <w:szCs w:val="28"/>
        </w:rPr>
        <w:t>Stations</w:t>
      </w:r>
    </w:p>
    <w:p w14:paraId="58A3D86F" w14:textId="77777777" w:rsidR="00173731" w:rsidRDefault="00173731" w:rsidP="00295D1A">
      <w:pPr>
        <w:rPr>
          <w:rFonts w:ascii="Times New Roman" w:hAnsi="Times New Roman" w:cs="Times New Roman"/>
          <w:sz w:val="28"/>
          <w:szCs w:val="28"/>
        </w:rPr>
      </w:pPr>
    </w:p>
    <w:p w14:paraId="693EDC90" w14:textId="38396065" w:rsidR="00173731" w:rsidRDefault="00173731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Ft Steilacoom</w:t>
      </w:r>
      <w:r w:rsidR="008C2A34">
        <w:rPr>
          <w:rFonts w:ascii="Times New Roman" w:hAnsi="Times New Roman" w:cs="Times New Roman"/>
          <w:sz w:val="28"/>
          <w:szCs w:val="28"/>
        </w:rPr>
        <w:t>, WT</w:t>
      </w:r>
    </w:p>
    <w:p w14:paraId="57A7B672" w14:textId="0C33C3BC" w:rsidR="00173731" w:rsidRDefault="00173731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Ft Vancouver</w:t>
      </w:r>
      <w:r w:rsidR="008C2A34">
        <w:rPr>
          <w:rFonts w:ascii="Times New Roman" w:hAnsi="Times New Roman" w:cs="Times New Roman"/>
          <w:sz w:val="28"/>
          <w:szCs w:val="28"/>
        </w:rPr>
        <w:t>, WT</w:t>
      </w:r>
    </w:p>
    <w:p w14:paraId="20B2FD75" w14:textId="50CA31D8" w:rsidR="00173731" w:rsidRDefault="00173731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Ft Walla Walla</w:t>
      </w:r>
      <w:r w:rsidR="008C2A34">
        <w:rPr>
          <w:rFonts w:ascii="Times New Roman" w:hAnsi="Times New Roman" w:cs="Times New Roman"/>
          <w:sz w:val="28"/>
          <w:szCs w:val="28"/>
        </w:rPr>
        <w:t>, WT</w:t>
      </w:r>
    </w:p>
    <w:p w14:paraId="38E8A9E3" w14:textId="77E71723" w:rsidR="008C2A34" w:rsidRDefault="008C2A34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Ft Churchill, NT</w:t>
      </w:r>
    </w:p>
    <w:p w14:paraId="0DB230E6" w14:textId="77777777" w:rsidR="00173731" w:rsidRDefault="00173731" w:rsidP="00295D1A">
      <w:pPr>
        <w:rPr>
          <w:rFonts w:ascii="Times New Roman" w:hAnsi="Times New Roman" w:cs="Times New Roman"/>
          <w:sz w:val="28"/>
          <w:szCs w:val="28"/>
        </w:rPr>
      </w:pPr>
    </w:p>
    <w:p w14:paraId="1801A991" w14:textId="12D2DCBF" w:rsidR="00173731" w:rsidRDefault="00173731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Ft San Francisco</w:t>
      </w:r>
    </w:p>
    <w:p w14:paraId="3E6B4049" w14:textId="6C8EED50" w:rsidR="00173731" w:rsidRDefault="00173731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Alcatraz Island</w:t>
      </w:r>
    </w:p>
    <w:p w14:paraId="338E1380" w14:textId="3D0168A7" w:rsidR="00173731" w:rsidRDefault="00323C3D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Benicia Barracks</w:t>
      </w:r>
    </w:p>
    <w:p w14:paraId="1F9F4AB3" w14:textId="1FE2AAF1" w:rsidR="00323C3D" w:rsidRDefault="00323C3D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Fort Bragg</w:t>
      </w:r>
    </w:p>
    <w:p w14:paraId="7A18AE46" w14:textId="55C4AE99" w:rsidR="00323C3D" w:rsidRDefault="00323C3D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Fort Crook</w:t>
      </w:r>
    </w:p>
    <w:p w14:paraId="756B159F" w14:textId="5659DD6E" w:rsidR="00323C3D" w:rsidRDefault="00323C3D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Fort Yuma</w:t>
      </w:r>
    </w:p>
    <w:p w14:paraId="28296023" w14:textId="5759CDF2" w:rsidR="00323C3D" w:rsidRDefault="00323C3D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Marysville</w:t>
      </w:r>
    </w:p>
    <w:p w14:paraId="7F18BC55" w14:textId="2D79FAAF" w:rsidR="00323C3D" w:rsidRDefault="00323C3D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San Benito</w:t>
      </w:r>
    </w:p>
    <w:p w14:paraId="5090A013" w14:textId="1C18D10E" w:rsidR="00323C3D" w:rsidRDefault="00323C3D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New San Diego</w:t>
      </w:r>
    </w:p>
    <w:p w14:paraId="13DADCF8" w14:textId="75213190" w:rsidR="00323C3D" w:rsidRDefault="00323C3D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Union Ranch</w:t>
      </w:r>
    </w:p>
    <w:p w14:paraId="15776AA9" w14:textId="1621E5CF" w:rsidR="00323C3D" w:rsidRDefault="00323C3D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Sacramento </w:t>
      </w:r>
    </w:p>
    <w:p w14:paraId="2B3E9CF9" w14:textId="77777777" w:rsidR="00323C3D" w:rsidRDefault="00323C3D" w:rsidP="00295D1A">
      <w:pPr>
        <w:rPr>
          <w:rFonts w:ascii="Times New Roman" w:hAnsi="Times New Roman" w:cs="Times New Roman"/>
          <w:sz w:val="28"/>
          <w:szCs w:val="28"/>
        </w:rPr>
      </w:pPr>
    </w:p>
    <w:p w14:paraId="731B4CAE" w14:textId="0326E1F9" w:rsidR="001F7F4C" w:rsidRDefault="001F7F4C" w:rsidP="00295D1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Example of data below.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Some sheets are slightly different</w:t>
      </w:r>
    </w:p>
    <w:p w14:paraId="26F5C951" w14:textId="77777777" w:rsidR="00295D1A" w:rsidRDefault="00295D1A" w:rsidP="00295D1A">
      <w:pPr>
        <w:rPr>
          <w:rFonts w:ascii="Times New Roman" w:hAnsi="Times New Roman" w:cs="Times New Roman"/>
          <w:sz w:val="28"/>
          <w:szCs w:val="28"/>
        </w:rPr>
      </w:pPr>
    </w:p>
    <w:p w14:paraId="4C6E6060" w14:textId="77777777" w:rsidR="00295D1A" w:rsidRDefault="00295D1A" w:rsidP="00295D1A">
      <w:pPr>
        <w:rPr>
          <w:rFonts w:ascii="Times New Roman" w:hAnsi="Times New Roman" w:cs="Times New Roman"/>
          <w:sz w:val="28"/>
          <w:szCs w:val="28"/>
        </w:rPr>
      </w:pPr>
    </w:p>
    <w:p w14:paraId="4EB39EBB" w14:textId="4EAD8D87" w:rsidR="00295D1A" w:rsidRPr="00295D1A" w:rsidRDefault="001F7F4C" w:rsidP="00295D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F9208" wp14:editId="67D76E40">
            <wp:extent cx="5478145" cy="4394200"/>
            <wp:effectExtent l="0" t="0" r="8255" b="0"/>
            <wp:docPr id="1" name="Picture 1" descr="Macintosh HD:Users:larryschick:Desktop:Screen Shot 2018-11-24 at 3.28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arryschick:Desktop:Screen Shot 2018-11-24 at 3.28.3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sectPr w:rsidR="00295D1A" w:rsidRPr="00295D1A" w:rsidSect="00AB1A4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274C5129"/>
    <w:multiLevelType w:val="hybridMultilevel"/>
    <w:tmpl w:val="D3389520"/>
    <w:lvl w:ilvl="0" w:tplc="FF947C1C">
      <w:start w:val="2"/>
      <w:numFmt w:val="bullet"/>
      <w:lvlText w:val="-"/>
      <w:lvlJc w:val="left"/>
      <w:pPr>
        <w:ind w:left="520" w:hanging="360"/>
      </w:pPr>
      <w:rPr>
        <w:rFonts w:ascii="Times" w:eastAsiaTheme="minorEastAsia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80" w:hanging="360"/>
      </w:pPr>
      <w:rPr>
        <w:rFonts w:ascii="Wingdings" w:hAnsi="Wingdings" w:hint="default"/>
      </w:rPr>
    </w:lvl>
  </w:abstractNum>
  <w:abstractNum w:abstractNumId="4">
    <w:nsid w:val="2B2740EA"/>
    <w:multiLevelType w:val="hybridMultilevel"/>
    <w:tmpl w:val="6328761E"/>
    <w:lvl w:ilvl="0" w:tplc="E00EF39C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257"/>
    <w:rsid w:val="00001D71"/>
    <w:rsid w:val="00003FB4"/>
    <w:rsid w:val="00004904"/>
    <w:rsid w:val="00004AB6"/>
    <w:rsid w:val="0001062A"/>
    <w:rsid w:val="00013925"/>
    <w:rsid w:val="00014431"/>
    <w:rsid w:val="000151BE"/>
    <w:rsid w:val="0001580B"/>
    <w:rsid w:val="000164DF"/>
    <w:rsid w:val="00021828"/>
    <w:rsid w:val="0002391F"/>
    <w:rsid w:val="00023A8C"/>
    <w:rsid w:val="00024C78"/>
    <w:rsid w:val="00025807"/>
    <w:rsid w:val="0003028E"/>
    <w:rsid w:val="00031E50"/>
    <w:rsid w:val="00033037"/>
    <w:rsid w:val="00036491"/>
    <w:rsid w:val="000368A8"/>
    <w:rsid w:val="00037B2A"/>
    <w:rsid w:val="000406DF"/>
    <w:rsid w:val="00041025"/>
    <w:rsid w:val="00047392"/>
    <w:rsid w:val="000506A7"/>
    <w:rsid w:val="00054889"/>
    <w:rsid w:val="00054CD1"/>
    <w:rsid w:val="00062890"/>
    <w:rsid w:val="00062C23"/>
    <w:rsid w:val="00063436"/>
    <w:rsid w:val="00064758"/>
    <w:rsid w:val="00066D23"/>
    <w:rsid w:val="00067509"/>
    <w:rsid w:val="000714EB"/>
    <w:rsid w:val="00073007"/>
    <w:rsid w:val="000731C0"/>
    <w:rsid w:val="00073948"/>
    <w:rsid w:val="00073BC8"/>
    <w:rsid w:val="00074EB8"/>
    <w:rsid w:val="00081DEB"/>
    <w:rsid w:val="000856B2"/>
    <w:rsid w:val="00085DD1"/>
    <w:rsid w:val="000870FC"/>
    <w:rsid w:val="00091175"/>
    <w:rsid w:val="00092077"/>
    <w:rsid w:val="000921A7"/>
    <w:rsid w:val="000947E3"/>
    <w:rsid w:val="000948D7"/>
    <w:rsid w:val="00096C48"/>
    <w:rsid w:val="000A0104"/>
    <w:rsid w:val="000A023A"/>
    <w:rsid w:val="000A1337"/>
    <w:rsid w:val="000A194C"/>
    <w:rsid w:val="000A5C9D"/>
    <w:rsid w:val="000A5EB5"/>
    <w:rsid w:val="000A7F38"/>
    <w:rsid w:val="000B0A19"/>
    <w:rsid w:val="000B22DF"/>
    <w:rsid w:val="000B298F"/>
    <w:rsid w:val="000B3BF0"/>
    <w:rsid w:val="000B5A88"/>
    <w:rsid w:val="000B5F23"/>
    <w:rsid w:val="000B7BC2"/>
    <w:rsid w:val="000B7E4B"/>
    <w:rsid w:val="000C0736"/>
    <w:rsid w:val="000C1B42"/>
    <w:rsid w:val="000C337D"/>
    <w:rsid w:val="000C3540"/>
    <w:rsid w:val="000C6D49"/>
    <w:rsid w:val="000C7BB2"/>
    <w:rsid w:val="000D0E17"/>
    <w:rsid w:val="000D21D6"/>
    <w:rsid w:val="000D2813"/>
    <w:rsid w:val="000D2E82"/>
    <w:rsid w:val="000D30B8"/>
    <w:rsid w:val="000D4031"/>
    <w:rsid w:val="000D71BD"/>
    <w:rsid w:val="000D7FDA"/>
    <w:rsid w:val="000E0383"/>
    <w:rsid w:val="000E0FB7"/>
    <w:rsid w:val="000E2114"/>
    <w:rsid w:val="000E5B8D"/>
    <w:rsid w:val="000F1A24"/>
    <w:rsid w:val="000F25C8"/>
    <w:rsid w:val="000F3B7A"/>
    <w:rsid w:val="000F3D4F"/>
    <w:rsid w:val="0010095E"/>
    <w:rsid w:val="0010596A"/>
    <w:rsid w:val="00106AB2"/>
    <w:rsid w:val="0011054E"/>
    <w:rsid w:val="00110687"/>
    <w:rsid w:val="001130EF"/>
    <w:rsid w:val="00114379"/>
    <w:rsid w:val="0011553B"/>
    <w:rsid w:val="00122D7C"/>
    <w:rsid w:val="00123A31"/>
    <w:rsid w:val="00125871"/>
    <w:rsid w:val="00130869"/>
    <w:rsid w:val="00130F91"/>
    <w:rsid w:val="0013241C"/>
    <w:rsid w:val="00132B70"/>
    <w:rsid w:val="00132ECE"/>
    <w:rsid w:val="001340DF"/>
    <w:rsid w:val="00134F10"/>
    <w:rsid w:val="0013542B"/>
    <w:rsid w:val="00135ED2"/>
    <w:rsid w:val="00136CA2"/>
    <w:rsid w:val="001376FA"/>
    <w:rsid w:val="00145EBD"/>
    <w:rsid w:val="0014617F"/>
    <w:rsid w:val="001465F3"/>
    <w:rsid w:val="00146E39"/>
    <w:rsid w:val="00147D7C"/>
    <w:rsid w:val="00150607"/>
    <w:rsid w:val="00150E0E"/>
    <w:rsid w:val="00150EAB"/>
    <w:rsid w:val="00151864"/>
    <w:rsid w:val="0015667D"/>
    <w:rsid w:val="00157065"/>
    <w:rsid w:val="0016023E"/>
    <w:rsid w:val="00161099"/>
    <w:rsid w:val="00161748"/>
    <w:rsid w:val="001629FB"/>
    <w:rsid w:val="00166847"/>
    <w:rsid w:val="001701F1"/>
    <w:rsid w:val="00170AA1"/>
    <w:rsid w:val="00172099"/>
    <w:rsid w:val="00172275"/>
    <w:rsid w:val="0017284A"/>
    <w:rsid w:val="00172B06"/>
    <w:rsid w:val="00173731"/>
    <w:rsid w:val="00173788"/>
    <w:rsid w:val="00173888"/>
    <w:rsid w:val="00174E17"/>
    <w:rsid w:val="001758D5"/>
    <w:rsid w:val="0017696B"/>
    <w:rsid w:val="001820E3"/>
    <w:rsid w:val="0018319B"/>
    <w:rsid w:val="00184B94"/>
    <w:rsid w:val="00185A12"/>
    <w:rsid w:val="00185BEC"/>
    <w:rsid w:val="00185CA7"/>
    <w:rsid w:val="00187702"/>
    <w:rsid w:val="00192382"/>
    <w:rsid w:val="001939AB"/>
    <w:rsid w:val="00195364"/>
    <w:rsid w:val="00196D72"/>
    <w:rsid w:val="001A2A81"/>
    <w:rsid w:val="001B1056"/>
    <w:rsid w:val="001B4005"/>
    <w:rsid w:val="001B4426"/>
    <w:rsid w:val="001B7B07"/>
    <w:rsid w:val="001B7B59"/>
    <w:rsid w:val="001C0FE6"/>
    <w:rsid w:val="001C1AEF"/>
    <w:rsid w:val="001C207D"/>
    <w:rsid w:val="001C38F6"/>
    <w:rsid w:val="001C4531"/>
    <w:rsid w:val="001C560F"/>
    <w:rsid w:val="001C5AD7"/>
    <w:rsid w:val="001C6C18"/>
    <w:rsid w:val="001C7D61"/>
    <w:rsid w:val="001D0002"/>
    <w:rsid w:val="001D0245"/>
    <w:rsid w:val="001D0520"/>
    <w:rsid w:val="001D122A"/>
    <w:rsid w:val="001D14A2"/>
    <w:rsid w:val="001D287E"/>
    <w:rsid w:val="001D5444"/>
    <w:rsid w:val="001D7B4D"/>
    <w:rsid w:val="001E0678"/>
    <w:rsid w:val="001E1652"/>
    <w:rsid w:val="001E5207"/>
    <w:rsid w:val="001E611D"/>
    <w:rsid w:val="001E761F"/>
    <w:rsid w:val="001E76FA"/>
    <w:rsid w:val="001F254C"/>
    <w:rsid w:val="001F5439"/>
    <w:rsid w:val="001F7F4C"/>
    <w:rsid w:val="00200111"/>
    <w:rsid w:val="0020226A"/>
    <w:rsid w:val="00207B1B"/>
    <w:rsid w:val="00215A62"/>
    <w:rsid w:val="00215CAD"/>
    <w:rsid w:val="002207BC"/>
    <w:rsid w:val="00220D5A"/>
    <w:rsid w:val="00223D90"/>
    <w:rsid w:val="00225876"/>
    <w:rsid w:val="00226066"/>
    <w:rsid w:val="00227FA0"/>
    <w:rsid w:val="002302C9"/>
    <w:rsid w:val="00230A78"/>
    <w:rsid w:val="00230F12"/>
    <w:rsid w:val="002331EA"/>
    <w:rsid w:val="00233FE1"/>
    <w:rsid w:val="0023488A"/>
    <w:rsid w:val="00235F82"/>
    <w:rsid w:val="00236403"/>
    <w:rsid w:val="0024346A"/>
    <w:rsid w:val="00251EB9"/>
    <w:rsid w:val="002549C8"/>
    <w:rsid w:val="0025580E"/>
    <w:rsid w:val="002558FB"/>
    <w:rsid w:val="00257BB3"/>
    <w:rsid w:val="00266E59"/>
    <w:rsid w:val="00267B29"/>
    <w:rsid w:val="00273ABA"/>
    <w:rsid w:val="00275001"/>
    <w:rsid w:val="002761A5"/>
    <w:rsid w:val="00276FD0"/>
    <w:rsid w:val="00277CA6"/>
    <w:rsid w:val="00280CE6"/>
    <w:rsid w:val="00280E07"/>
    <w:rsid w:val="002829D1"/>
    <w:rsid w:val="00283A1E"/>
    <w:rsid w:val="0028429C"/>
    <w:rsid w:val="0028446F"/>
    <w:rsid w:val="00295033"/>
    <w:rsid w:val="002956E9"/>
    <w:rsid w:val="00295D1A"/>
    <w:rsid w:val="00297D86"/>
    <w:rsid w:val="002A01B6"/>
    <w:rsid w:val="002A0898"/>
    <w:rsid w:val="002A24FD"/>
    <w:rsid w:val="002A2612"/>
    <w:rsid w:val="002A6004"/>
    <w:rsid w:val="002A6B6D"/>
    <w:rsid w:val="002B22C9"/>
    <w:rsid w:val="002B2867"/>
    <w:rsid w:val="002B60F4"/>
    <w:rsid w:val="002B6366"/>
    <w:rsid w:val="002B7F1F"/>
    <w:rsid w:val="002C10CB"/>
    <w:rsid w:val="002C2139"/>
    <w:rsid w:val="002C5D6C"/>
    <w:rsid w:val="002D0729"/>
    <w:rsid w:val="002D30DF"/>
    <w:rsid w:val="002D36ED"/>
    <w:rsid w:val="002D4125"/>
    <w:rsid w:val="002D6978"/>
    <w:rsid w:val="002D6F04"/>
    <w:rsid w:val="002E09E2"/>
    <w:rsid w:val="002E1C7C"/>
    <w:rsid w:val="002E3ED8"/>
    <w:rsid w:val="002E44FC"/>
    <w:rsid w:val="002E585C"/>
    <w:rsid w:val="002F0E31"/>
    <w:rsid w:val="002F0EE1"/>
    <w:rsid w:val="002F5718"/>
    <w:rsid w:val="00300547"/>
    <w:rsid w:val="00300AFA"/>
    <w:rsid w:val="00300DA8"/>
    <w:rsid w:val="003017AB"/>
    <w:rsid w:val="0030232C"/>
    <w:rsid w:val="00310246"/>
    <w:rsid w:val="00311DF5"/>
    <w:rsid w:val="00313F44"/>
    <w:rsid w:val="00316BB5"/>
    <w:rsid w:val="0031775B"/>
    <w:rsid w:val="0032261E"/>
    <w:rsid w:val="00323C3D"/>
    <w:rsid w:val="00323D60"/>
    <w:rsid w:val="00325F5B"/>
    <w:rsid w:val="003278C4"/>
    <w:rsid w:val="00327D1C"/>
    <w:rsid w:val="00327EAE"/>
    <w:rsid w:val="00330149"/>
    <w:rsid w:val="00334B49"/>
    <w:rsid w:val="00337BCF"/>
    <w:rsid w:val="0034059E"/>
    <w:rsid w:val="00344AF7"/>
    <w:rsid w:val="00345ADE"/>
    <w:rsid w:val="003460DA"/>
    <w:rsid w:val="00347936"/>
    <w:rsid w:val="00347EE2"/>
    <w:rsid w:val="00350017"/>
    <w:rsid w:val="003507AE"/>
    <w:rsid w:val="00354884"/>
    <w:rsid w:val="00356320"/>
    <w:rsid w:val="00360B85"/>
    <w:rsid w:val="0036515D"/>
    <w:rsid w:val="00371C3B"/>
    <w:rsid w:val="00372100"/>
    <w:rsid w:val="00372B70"/>
    <w:rsid w:val="00374031"/>
    <w:rsid w:val="003748D9"/>
    <w:rsid w:val="00380C95"/>
    <w:rsid w:val="00382877"/>
    <w:rsid w:val="0038325F"/>
    <w:rsid w:val="00383BAB"/>
    <w:rsid w:val="00383CED"/>
    <w:rsid w:val="00391021"/>
    <w:rsid w:val="0039175D"/>
    <w:rsid w:val="00393D5D"/>
    <w:rsid w:val="003942DF"/>
    <w:rsid w:val="00394DB1"/>
    <w:rsid w:val="00396458"/>
    <w:rsid w:val="003A1659"/>
    <w:rsid w:val="003A1EE8"/>
    <w:rsid w:val="003A227D"/>
    <w:rsid w:val="003A2DC0"/>
    <w:rsid w:val="003A3DFF"/>
    <w:rsid w:val="003A5B44"/>
    <w:rsid w:val="003A60C2"/>
    <w:rsid w:val="003B22C5"/>
    <w:rsid w:val="003B3CFF"/>
    <w:rsid w:val="003B3D03"/>
    <w:rsid w:val="003B53E8"/>
    <w:rsid w:val="003B5912"/>
    <w:rsid w:val="003B70A1"/>
    <w:rsid w:val="003B7FB6"/>
    <w:rsid w:val="003C00E3"/>
    <w:rsid w:val="003C0704"/>
    <w:rsid w:val="003C11BF"/>
    <w:rsid w:val="003C1F68"/>
    <w:rsid w:val="003C2AF2"/>
    <w:rsid w:val="003C373B"/>
    <w:rsid w:val="003C5965"/>
    <w:rsid w:val="003C5DAA"/>
    <w:rsid w:val="003C7E54"/>
    <w:rsid w:val="003C7E6B"/>
    <w:rsid w:val="003D005D"/>
    <w:rsid w:val="003D1B1B"/>
    <w:rsid w:val="003D1B4A"/>
    <w:rsid w:val="003D2A1C"/>
    <w:rsid w:val="003D3DCF"/>
    <w:rsid w:val="003E53AC"/>
    <w:rsid w:val="003F0F2D"/>
    <w:rsid w:val="003F55C1"/>
    <w:rsid w:val="003F5B21"/>
    <w:rsid w:val="003F5CB1"/>
    <w:rsid w:val="00400CF6"/>
    <w:rsid w:val="00402ED4"/>
    <w:rsid w:val="00403978"/>
    <w:rsid w:val="00403C20"/>
    <w:rsid w:val="00404DF6"/>
    <w:rsid w:val="004064F9"/>
    <w:rsid w:val="00407492"/>
    <w:rsid w:val="0041014D"/>
    <w:rsid w:val="0041053E"/>
    <w:rsid w:val="00411795"/>
    <w:rsid w:val="0041182E"/>
    <w:rsid w:val="00414B01"/>
    <w:rsid w:val="00416912"/>
    <w:rsid w:val="00416B4E"/>
    <w:rsid w:val="00420FAB"/>
    <w:rsid w:val="0042141F"/>
    <w:rsid w:val="00421C44"/>
    <w:rsid w:val="00422368"/>
    <w:rsid w:val="00423704"/>
    <w:rsid w:val="00423F7E"/>
    <w:rsid w:val="0042469B"/>
    <w:rsid w:val="004252C2"/>
    <w:rsid w:val="004255EA"/>
    <w:rsid w:val="00425FC5"/>
    <w:rsid w:val="00431D87"/>
    <w:rsid w:val="00432B42"/>
    <w:rsid w:val="00434F79"/>
    <w:rsid w:val="00435002"/>
    <w:rsid w:val="00435805"/>
    <w:rsid w:val="00441E5E"/>
    <w:rsid w:val="004422E7"/>
    <w:rsid w:val="0044282C"/>
    <w:rsid w:val="0044292F"/>
    <w:rsid w:val="004460CB"/>
    <w:rsid w:val="00451F23"/>
    <w:rsid w:val="00453094"/>
    <w:rsid w:val="004530A4"/>
    <w:rsid w:val="00453D61"/>
    <w:rsid w:val="0045446C"/>
    <w:rsid w:val="00454831"/>
    <w:rsid w:val="00454C9E"/>
    <w:rsid w:val="00455820"/>
    <w:rsid w:val="00460B7D"/>
    <w:rsid w:val="00461E5F"/>
    <w:rsid w:val="00463294"/>
    <w:rsid w:val="00466583"/>
    <w:rsid w:val="00470236"/>
    <w:rsid w:val="00470978"/>
    <w:rsid w:val="00470B99"/>
    <w:rsid w:val="004748EB"/>
    <w:rsid w:val="00474D4E"/>
    <w:rsid w:val="00475078"/>
    <w:rsid w:val="0047734C"/>
    <w:rsid w:val="004777E3"/>
    <w:rsid w:val="00484B10"/>
    <w:rsid w:val="00485EB7"/>
    <w:rsid w:val="00487A3D"/>
    <w:rsid w:val="00490ADC"/>
    <w:rsid w:val="0049138E"/>
    <w:rsid w:val="004A0CB9"/>
    <w:rsid w:val="004A1817"/>
    <w:rsid w:val="004A3FFA"/>
    <w:rsid w:val="004A4EFC"/>
    <w:rsid w:val="004A6BFA"/>
    <w:rsid w:val="004B059B"/>
    <w:rsid w:val="004B0B36"/>
    <w:rsid w:val="004B11F8"/>
    <w:rsid w:val="004B168E"/>
    <w:rsid w:val="004B225B"/>
    <w:rsid w:val="004B369E"/>
    <w:rsid w:val="004B7FF2"/>
    <w:rsid w:val="004C1E0F"/>
    <w:rsid w:val="004C27F9"/>
    <w:rsid w:val="004C505C"/>
    <w:rsid w:val="004C7541"/>
    <w:rsid w:val="004D0C25"/>
    <w:rsid w:val="004D1697"/>
    <w:rsid w:val="004D2A70"/>
    <w:rsid w:val="004D74C4"/>
    <w:rsid w:val="004E3671"/>
    <w:rsid w:val="004E449F"/>
    <w:rsid w:val="004E57A8"/>
    <w:rsid w:val="004E5C9F"/>
    <w:rsid w:val="004E6068"/>
    <w:rsid w:val="004E734B"/>
    <w:rsid w:val="004F077E"/>
    <w:rsid w:val="004F0F4A"/>
    <w:rsid w:val="004F4BC4"/>
    <w:rsid w:val="004F4C32"/>
    <w:rsid w:val="0050013E"/>
    <w:rsid w:val="0050281A"/>
    <w:rsid w:val="00502D97"/>
    <w:rsid w:val="00503C3F"/>
    <w:rsid w:val="00505F9D"/>
    <w:rsid w:val="00507FA7"/>
    <w:rsid w:val="0051053A"/>
    <w:rsid w:val="0051226E"/>
    <w:rsid w:val="00516737"/>
    <w:rsid w:val="00516D7A"/>
    <w:rsid w:val="00523DF1"/>
    <w:rsid w:val="005251F7"/>
    <w:rsid w:val="00531A8F"/>
    <w:rsid w:val="00531ADC"/>
    <w:rsid w:val="005324DB"/>
    <w:rsid w:val="00537ECA"/>
    <w:rsid w:val="005425C1"/>
    <w:rsid w:val="00544141"/>
    <w:rsid w:val="00544883"/>
    <w:rsid w:val="00546D6E"/>
    <w:rsid w:val="00547BAF"/>
    <w:rsid w:val="00550DB1"/>
    <w:rsid w:val="005515E1"/>
    <w:rsid w:val="005524DD"/>
    <w:rsid w:val="00555B4A"/>
    <w:rsid w:val="00556C3B"/>
    <w:rsid w:val="00557BE8"/>
    <w:rsid w:val="00564862"/>
    <w:rsid w:val="00571CA4"/>
    <w:rsid w:val="005728CF"/>
    <w:rsid w:val="00572988"/>
    <w:rsid w:val="00572DBB"/>
    <w:rsid w:val="005748A1"/>
    <w:rsid w:val="00577AEB"/>
    <w:rsid w:val="005822A3"/>
    <w:rsid w:val="0059010C"/>
    <w:rsid w:val="00590BAA"/>
    <w:rsid w:val="005916C1"/>
    <w:rsid w:val="005959F9"/>
    <w:rsid w:val="00595E4C"/>
    <w:rsid w:val="00597635"/>
    <w:rsid w:val="005B399E"/>
    <w:rsid w:val="005B468E"/>
    <w:rsid w:val="005B58F7"/>
    <w:rsid w:val="005B64EA"/>
    <w:rsid w:val="005B73DD"/>
    <w:rsid w:val="005C0417"/>
    <w:rsid w:val="005C13B6"/>
    <w:rsid w:val="005C1B2F"/>
    <w:rsid w:val="005C4499"/>
    <w:rsid w:val="005C6F12"/>
    <w:rsid w:val="005C7B18"/>
    <w:rsid w:val="005D0518"/>
    <w:rsid w:val="005D47D0"/>
    <w:rsid w:val="005D57D5"/>
    <w:rsid w:val="005D5811"/>
    <w:rsid w:val="005D6907"/>
    <w:rsid w:val="005D7462"/>
    <w:rsid w:val="005E09DA"/>
    <w:rsid w:val="005E10EA"/>
    <w:rsid w:val="005E2CEE"/>
    <w:rsid w:val="005E434A"/>
    <w:rsid w:val="005E465D"/>
    <w:rsid w:val="005E74AE"/>
    <w:rsid w:val="005F21D1"/>
    <w:rsid w:val="005F64AC"/>
    <w:rsid w:val="005F7DB8"/>
    <w:rsid w:val="00602301"/>
    <w:rsid w:val="00606308"/>
    <w:rsid w:val="006077A5"/>
    <w:rsid w:val="0061127A"/>
    <w:rsid w:val="00611A18"/>
    <w:rsid w:val="00612E03"/>
    <w:rsid w:val="0061684A"/>
    <w:rsid w:val="00620A7F"/>
    <w:rsid w:val="00623D3F"/>
    <w:rsid w:val="00630EEB"/>
    <w:rsid w:val="0063273D"/>
    <w:rsid w:val="00643369"/>
    <w:rsid w:val="0064478E"/>
    <w:rsid w:val="00652BF1"/>
    <w:rsid w:val="00654622"/>
    <w:rsid w:val="00657A62"/>
    <w:rsid w:val="0066075A"/>
    <w:rsid w:val="00661892"/>
    <w:rsid w:val="0066232A"/>
    <w:rsid w:val="00663657"/>
    <w:rsid w:val="00663F3E"/>
    <w:rsid w:val="006660BB"/>
    <w:rsid w:val="0067076B"/>
    <w:rsid w:val="00670919"/>
    <w:rsid w:val="00670BF4"/>
    <w:rsid w:val="0067164C"/>
    <w:rsid w:val="006764C2"/>
    <w:rsid w:val="00676E2D"/>
    <w:rsid w:val="00677AF8"/>
    <w:rsid w:val="00684B54"/>
    <w:rsid w:val="0068573C"/>
    <w:rsid w:val="006958A3"/>
    <w:rsid w:val="00695F08"/>
    <w:rsid w:val="006A0313"/>
    <w:rsid w:val="006A035E"/>
    <w:rsid w:val="006A0E11"/>
    <w:rsid w:val="006A1020"/>
    <w:rsid w:val="006A2290"/>
    <w:rsid w:val="006B1CA0"/>
    <w:rsid w:val="006B1DA8"/>
    <w:rsid w:val="006B3AC1"/>
    <w:rsid w:val="006B578F"/>
    <w:rsid w:val="006C0873"/>
    <w:rsid w:val="006C1912"/>
    <w:rsid w:val="006C46EC"/>
    <w:rsid w:val="006C59F3"/>
    <w:rsid w:val="006C6A47"/>
    <w:rsid w:val="006D12B3"/>
    <w:rsid w:val="006D2423"/>
    <w:rsid w:val="006E3064"/>
    <w:rsid w:val="006E39CD"/>
    <w:rsid w:val="006E52B2"/>
    <w:rsid w:val="006F3778"/>
    <w:rsid w:val="006F58F7"/>
    <w:rsid w:val="006F7860"/>
    <w:rsid w:val="00701A6A"/>
    <w:rsid w:val="00703749"/>
    <w:rsid w:val="007037E4"/>
    <w:rsid w:val="007057B0"/>
    <w:rsid w:val="00707DDE"/>
    <w:rsid w:val="00713AA3"/>
    <w:rsid w:val="00716218"/>
    <w:rsid w:val="00717081"/>
    <w:rsid w:val="00722857"/>
    <w:rsid w:val="0072371B"/>
    <w:rsid w:val="007243C3"/>
    <w:rsid w:val="007254BE"/>
    <w:rsid w:val="00727A54"/>
    <w:rsid w:val="0073065C"/>
    <w:rsid w:val="00730C7A"/>
    <w:rsid w:val="00732107"/>
    <w:rsid w:val="00734108"/>
    <w:rsid w:val="00734870"/>
    <w:rsid w:val="00735294"/>
    <w:rsid w:val="00735297"/>
    <w:rsid w:val="00740C39"/>
    <w:rsid w:val="00743012"/>
    <w:rsid w:val="007434ED"/>
    <w:rsid w:val="00743D07"/>
    <w:rsid w:val="00744F46"/>
    <w:rsid w:val="007535C1"/>
    <w:rsid w:val="007546A4"/>
    <w:rsid w:val="00754A87"/>
    <w:rsid w:val="00757143"/>
    <w:rsid w:val="00757C3A"/>
    <w:rsid w:val="007630D5"/>
    <w:rsid w:val="007631B3"/>
    <w:rsid w:val="0076392C"/>
    <w:rsid w:val="00765A78"/>
    <w:rsid w:val="00770976"/>
    <w:rsid w:val="0077149F"/>
    <w:rsid w:val="00771F3A"/>
    <w:rsid w:val="007721CB"/>
    <w:rsid w:val="007726F0"/>
    <w:rsid w:val="007764B5"/>
    <w:rsid w:val="0077659F"/>
    <w:rsid w:val="00776D58"/>
    <w:rsid w:val="00777DD3"/>
    <w:rsid w:val="00780D33"/>
    <w:rsid w:val="00783129"/>
    <w:rsid w:val="00784A3D"/>
    <w:rsid w:val="00786A11"/>
    <w:rsid w:val="007910BE"/>
    <w:rsid w:val="007912C5"/>
    <w:rsid w:val="00792F9E"/>
    <w:rsid w:val="00793121"/>
    <w:rsid w:val="00793808"/>
    <w:rsid w:val="00793F14"/>
    <w:rsid w:val="0079579D"/>
    <w:rsid w:val="007967A7"/>
    <w:rsid w:val="00797741"/>
    <w:rsid w:val="007A1026"/>
    <w:rsid w:val="007A22C6"/>
    <w:rsid w:val="007A47EE"/>
    <w:rsid w:val="007A6CD9"/>
    <w:rsid w:val="007B334E"/>
    <w:rsid w:val="007B5075"/>
    <w:rsid w:val="007B7B6B"/>
    <w:rsid w:val="007C28F4"/>
    <w:rsid w:val="007C2E7B"/>
    <w:rsid w:val="007C380C"/>
    <w:rsid w:val="007C4497"/>
    <w:rsid w:val="007C68C9"/>
    <w:rsid w:val="007D28E3"/>
    <w:rsid w:val="007D4149"/>
    <w:rsid w:val="007D44B2"/>
    <w:rsid w:val="007D4EAB"/>
    <w:rsid w:val="007E0155"/>
    <w:rsid w:val="007E04EB"/>
    <w:rsid w:val="007E34D6"/>
    <w:rsid w:val="007E4237"/>
    <w:rsid w:val="007E67D7"/>
    <w:rsid w:val="007E68DC"/>
    <w:rsid w:val="007E770E"/>
    <w:rsid w:val="007F19CA"/>
    <w:rsid w:val="007F1AC0"/>
    <w:rsid w:val="007F1D51"/>
    <w:rsid w:val="007F2712"/>
    <w:rsid w:val="007F41C5"/>
    <w:rsid w:val="007F4822"/>
    <w:rsid w:val="007F4B59"/>
    <w:rsid w:val="007F54DC"/>
    <w:rsid w:val="007F6C6C"/>
    <w:rsid w:val="007F7939"/>
    <w:rsid w:val="008010FC"/>
    <w:rsid w:val="00805C79"/>
    <w:rsid w:val="00806A35"/>
    <w:rsid w:val="00810F66"/>
    <w:rsid w:val="008110D9"/>
    <w:rsid w:val="00811421"/>
    <w:rsid w:val="00812624"/>
    <w:rsid w:val="00812FCC"/>
    <w:rsid w:val="00813A42"/>
    <w:rsid w:val="00813D7B"/>
    <w:rsid w:val="0082020E"/>
    <w:rsid w:val="00823F05"/>
    <w:rsid w:val="008258E3"/>
    <w:rsid w:val="008302E4"/>
    <w:rsid w:val="00832CCB"/>
    <w:rsid w:val="00833D1C"/>
    <w:rsid w:val="008347A0"/>
    <w:rsid w:val="0083556F"/>
    <w:rsid w:val="00837077"/>
    <w:rsid w:val="00840210"/>
    <w:rsid w:val="00841737"/>
    <w:rsid w:val="008439DF"/>
    <w:rsid w:val="00847D59"/>
    <w:rsid w:val="0085015B"/>
    <w:rsid w:val="008528D6"/>
    <w:rsid w:val="008541E1"/>
    <w:rsid w:val="008546C7"/>
    <w:rsid w:val="00854FD2"/>
    <w:rsid w:val="0085668C"/>
    <w:rsid w:val="00856B50"/>
    <w:rsid w:val="008601B9"/>
    <w:rsid w:val="008606EC"/>
    <w:rsid w:val="008606EE"/>
    <w:rsid w:val="00863425"/>
    <w:rsid w:val="008664C0"/>
    <w:rsid w:val="008665E5"/>
    <w:rsid w:val="00870476"/>
    <w:rsid w:val="0087073D"/>
    <w:rsid w:val="008720D6"/>
    <w:rsid w:val="008754A8"/>
    <w:rsid w:val="0088168B"/>
    <w:rsid w:val="00883064"/>
    <w:rsid w:val="008833B5"/>
    <w:rsid w:val="008837E0"/>
    <w:rsid w:val="00883B03"/>
    <w:rsid w:val="008910C6"/>
    <w:rsid w:val="00891D69"/>
    <w:rsid w:val="00892374"/>
    <w:rsid w:val="00895757"/>
    <w:rsid w:val="008A3178"/>
    <w:rsid w:val="008A6E15"/>
    <w:rsid w:val="008B1EBF"/>
    <w:rsid w:val="008C1C47"/>
    <w:rsid w:val="008C2A34"/>
    <w:rsid w:val="008C2FA9"/>
    <w:rsid w:val="008C44B5"/>
    <w:rsid w:val="008C543A"/>
    <w:rsid w:val="008C73F7"/>
    <w:rsid w:val="008D2231"/>
    <w:rsid w:val="008D5485"/>
    <w:rsid w:val="008E0202"/>
    <w:rsid w:val="008E1030"/>
    <w:rsid w:val="008E6DC6"/>
    <w:rsid w:val="008E7AF2"/>
    <w:rsid w:val="008F0B2F"/>
    <w:rsid w:val="008F164F"/>
    <w:rsid w:val="008F3BC8"/>
    <w:rsid w:val="008F409D"/>
    <w:rsid w:val="008F51A2"/>
    <w:rsid w:val="008F6FD3"/>
    <w:rsid w:val="0090063E"/>
    <w:rsid w:val="0090080D"/>
    <w:rsid w:val="009042BC"/>
    <w:rsid w:val="009042FF"/>
    <w:rsid w:val="00904693"/>
    <w:rsid w:val="00904994"/>
    <w:rsid w:val="009058B7"/>
    <w:rsid w:val="009066D0"/>
    <w:rsid w:val="00907A55"/>
    <w:rsid w:val="00912257"/>
    <w:rsid w:val="00915A7D"/>
    <w:rsid w:val="009174C2"/>
    <w:rsid w:val="009206A2"/>
    <w:rsid w:val="00920F60"/>
    <w:rsid w:val="00921AF0"/>
    <w:rsid w:val="00922098"/>
    <w:rsid w:val="009304C8"/>
    <w:rsid w:val="00931A19"/>
    <w:rsid w:val="00932409"/>
    <w:rsid w:val="00934375"/>
    <w:rsid w:val="00941805"/>
    <w:rsid w:val="00942B81"/>
    <w:rsid w:val="0094369A"/>
    <w:rsid w:val="009440E2"/>
    <w:rsid w:val="0094575D"/>
    <w:rsid w:val="009474C0"/>
    <w:rsid w:val="009510E2"/>
    <w:rsid w:val="009539B1"/>
    <w:rsid w:val="00953C71"/>
    <w:rsid w:val="009547BD"/>
    <w:rsid w:val="00954909"/>
    <w:rsid w:val="00955490"/>
    <w:rsid w:val="00957A23"/>
    <w:rsid w:val="0096075F"/>
    <w:rsid w:val="00960FD6"/>
    <w:rsid w:val="0096363B"/>
    <w:rsid w:val="009650F7"/>
    <w:rsid w:val="0096608B"/>
    <w:rsid w:val="00967532"/>
    <w:rsid w:val="00971B60"/>
    <w:rsid w:val="0097342A"/>
    <w:rsid w:val="00974C84"/>
    <w:rsid w:val="00976F3D"/>
    <w:rsid w:val="009773B6"/>
    <w:rsid w:val="00980AE2"/>
    <w:rsid w:val="00980E8B"/>
    <w:rsid w:val="00981E6D"/>
    <w:rsid w:val="0098397B"/>
    <w:rsid w:val="009848DC"/>
    <w:rsid w:val="00985066"/>
    <w:rsid w:val="00986B9C"/>
    <w:rsid w:val="00991738"/>
    <w:rsid w:val="0099191D"/>
    <w:rsid w:val="009941B6"/>
    <w:rsid w:val="00994E29"/>
    <w:rsid w:val="00995C4B"/>
    <w:rsid w:val="00996CD8"/>
    <w:rsid w:val="009970A2"/>
    <w:rsid w:val="009A14C6"/>
    <w:rsid w:val="009A368E"/>
    <w:rsid w:val="009A433C"/>
    <w:rsid w:val="009A4D50"/>
    <w:rsid w:val="009B255A"/>
    <w:rsid w:val="009B322E"/>
    <w:rsid w:val="009B39F3"/>
    <w:rsid w:val="009C0FBC"/>
    <w:rsid w:val="009C1C01"/>
    <w:rsid w:val="009C2583"/>
    <w:rsid w:val="009C4E6C"/>
    <w:rsid w:val="009C50B8"/>
    <w:rsid w:val="009D30A6"/>
    <w:rsid w:val="009D4F0F"/>
    <w:rsid w:val="009D5718"/>
    <w:rsid w:val="009D7A27"/>
    <w:rsid w:val="009D7A4A"/>
    <w:rsid w:val="009E124B"/>
    <w:rsid w:val="009E21C8"/>
    <w:rsid w:val="009E3A69"/>
    <w:rsid w:val="009E3B72"/>
    <w:rsid w:val="009E4370"/>
    <w:rsid w:val="009E5DAE"/>
    <w:rsid w:val="009E7A8A"/>
    <w:rsid w:val="009F0A07"/>
    <w:rsid w:val="009F1308"/>
    <w:rsid w:val="009F1BDD"/>
    <w:rsid w:val="009F2006"/>
    <w:rsid w:val="009F204E"/>
    <w:rsid w:val="009F2659"/>
    <w:rsid w:val="009F2BF8"/>
    <w:rsid w:val="009F2DC0"/>
    <w:rsid w:val="009F37BD"/>
    <w:rsid w:val="009F3DEF"/>
    <w:rsid w:val="009F3ED3"/>
    <w:rsid w:val="009F4000"/>
    <w:rsid w:val="009F6367"/>
    <w:rsid w:val="00A007F8"/>
    <w:rsid w:val="00A02BE3"/>
    <w:rsid w:val="00A0346C"/>
    <w:rsid w:val="00A0566A"/>
    <w:rsid w:val="00A06A38"/>
    <w:rsid w:val="00A07386"/>
    <w:rsid w:val="00A0740F"/>
    <w:rsid w:val="00A14338"/>
    <w:rsid w:val="00A220DE"/>
    <w:rsid w:val="00A23521"/>
    <w:rsid w:val="00A238BA"/>
    <w:rsid w:val="00A23E17"/>
    <w:rsid w:val="00A240AD"/>
    <w:rsid w:val="00A2464E"/>
    <w:rsid w:val="00A2547B"/>
    <w:rsid w:val="00A269F7"/>
    <w:rsid w:val="00A3123F"/>
    <w:rsid w:val="00A31486"/>
    <w:rsid w:val="00A31DEC"/>
    <w:rsid w:val="00A35799"/>
    <w:rsid w:val="00A40E86"/>
    <w:rsid w:val="00A418BC"/>
    <w:rsid w:val="00A44E7D"/>
    <w:rsid w:val="00A52C81"/>
    <w:rsid w:val="00A6003A"/>
    <w:rsid w:val="00A604D6"/>
    <w:rsid w:val="00A61D02"/>
    <w:rsid w:val="00A638F9"/>
    <w:rsid w:val="00A668A8"/>
    <w:rsid w:val="00A67B3D"/>
    <w:rsid w:val="00A67F52"/>
    <w:rsid w:val="00A703BF"/>
    <w:rsid w:val="00A71409"/>
    <w:rsid w:val="00A73F85"/>
    <w:rsid w:val="00A7595E"/>
    <w:rsid w:val="00A76E7F"/>
    <w:rsid w:val="00A81506"/>
    <w:rsid w:val="00A82677"/>
    <w:rsid w:val="00A8783F"/>
    <w:rsid w:val="00A90E8E"/>
    <w:rsid w:val="00A93A9E"/>
    <w:rsid w:val="00A94E3B"/>
    <w:rsid w:val="00A966F5"/>
    <w:rsid w:val="00A9753B"/>
    <w:rsid w:val="00AA098A"/>
    <w:rsid w:val="00AA126B"/>
    <w:rsid w:val="00AA15DA"/>
    <w:rsid w:val="00AA1F1F"/>
    <w:rsid w:val="00AA3766"/>
    <w:rsid w:val="00AA3BA2"/>
    <w:rsid w:val="00AA779E"/>
    <w:rsid w:val="00AB01D7"/>
    <w:rsid w:val="00AB10AB"/>
    <w:rsid w:val="00AB1A4B"/>
    <w:rsid w:val="00AC2554"/>
    <w:rsid w:val="00AC4E6B"/>
    <w:rsid w:val="00AC737D"/>
    <w:rsid w:val="00AD17D4"/>
    <w:rsid w:val="00AD2006"/>
    <w:rsid w:val="00AD3013"/>
    <w:rsid w:val="00AD3239"/>
    <w:rsid w:val="00AD6520"/>
    <w:rsid w:val="00AE116D"/>
    <w:rsid w:val="00AE15A8"/>
    <w:rsid w:val="00AE1FEA"/>
    <w:rsid w:val="00AE5013"/>
    <w:rsid w:val="00AE6400"/>
    <w:rsid w:val="00AE6D85"/>
    <w:rsid w:val="00AE7726"/>
    <w:rsid w:val="00AE7C8C"/>
    <w:rsid w:val="00AF03F2"/>
    <w:rsid w:val="00AF5478"/>
    <w:rsid w:val="00AF737C"/>
    <w:rsid w:val="00B00B2A"/>
    <w:rsid w:val="00B01FA7"/>
    <w:rsid w:val="00B07C4F"/>
    <w:rsid w:val="00B11296"/>
    <w:rsid w:val="00B137EB"/>
    <w:rsid w:val="00B14C7B"/>
    <w:rsid w:val="00B159F3"/>
    <w:rsid w:val="00B17467"/>
    <w:rsid w:val="00B217EF"/>
    <w:rsid w:val="00B218D6"/>
    <w:rsid w:val="00B233BF"/>
    <w:rsid w:val="00B25714"/>
    <w:rsid w:val="00B31067"/>
    <w:rsid w:val="00B40619"/>
    <w:rsid w:val="00B41CDB"/>
    <w:rsid w:val="00B42AFF"/>
    <w:rsid w:val="00B44642"/>
    <w:rsid w:val="00B44CAF"/>
    <w:rsid w:val="00B452F8"/>
    <w:rsid w:val="00B51BC9"/>
    <w:rsid w:val="00B5251D"/>
    <w:rsid w:val="00B52539"/>
    <w:rsid w:val="00B52BB4"/>
    <w:rsid w:val="00B5387E"/>
    <w:rsid w:val="00B54AF8"/>
    <w:rsid w:val="00B55ECC"/>
    <w:rsid w:val="00B56809"/>
    <w:rsid w:val="00B60846"/>
    <w:rsid w:val="00B60DDC"/>
    <w:rsid w:val="00B64E07"/>
    <w:rsid w:val="00B65CA1"/>
    <w:rsid w:val="00B672EE"/>
    <w:rsid w:val="00B72805"/>
    <w:rsid w:val="00B72B87"/>
    <w:rsid w:val="00B73977"/>
    <w:rsid w:val="00B7487C"/>
    <w:rsid w:val="00B75254"/>
    <w:rsid w:val="00B77D50"/>
    <w:rsid w:val="00B80192"/>
    <w:rsid w:val="00B84DD2"/>
    <w:rsid w:val="00B85761"/>
    <w:rsid w:val="00B86E7F"/>
    <w:rsid w:val="00B87451"/>
    <w:rsid w:val="00B87DB5"/>
    <w:rsid w:val="00B90569"/>
    <w:rsid w:val="00B911B7"/>
    <w:rsid w:val="00B97894"/>
    <w:rsid w:val="00BA1993"/>
    <w:rsid w:val="00BA3FCA"/>
    <w:rsid w:val="00BA410F"/>
    <w:rsid w:val="00BA4624"/>
    <w:rsid w:val="00BA6106"/>
    <w:rsid w:val="00BA64A7"/>
    <w:rsid w:val="00BB0001"/>
    <w:rsid w:val="00BB0E75"/>
    <w:rsid w:val="00BB4694"/>
    <w:rsid w:val="00BB7FE7"/>
    <w:rsid w:val="00BC099E"/>
    <w:rsid w:val="00BC0A82"/>
    <w:rsid w:val="00BC266C"/>
    <w:rsid w:val="00BD0DC7"/>
    <w:rsid w:val="00BD13D7"/>
    <w:rsid w:val="00BD2384"/>
    <w:rsid w:val="00BD34AE"/>
    <w:rsid w:val="00BD38BD"/>
    <w:rsid w:val="00BD41EC"/>
    <w:rsid w:val="00BD4CBC"/>
    <w:rsid w:val="00BD50F6"/>
    <w:rsid w:val="00BE1BB7"/>
    <w:rsid w:val="00BE5DBD"/>
    <w:rsid w:val="00BF22A1"/>
    <w:rsid w:val="00BF4052"/>
    <w:rsid w:val="00BF75DC"/>
    <w:rsid w:val="00C0012D"/>
    <w:rsid w:val="00C0098E"/>
    <w:rsid w:val="00C00ECD"/>
    <w:rsid w:val="00C05041"/>
    <w:rsid w:val="00C15D1D"/>
    <w:rsid w:val="00C15EC0"/>
    <w:rsid w:val="00C1654D"/>
    <w:rsid w:val="00C21891"/>
    <w:rsid w:val="00C23C49"/>
    <w:rsid w:val="00C2506E"/>
    <w:rsid w:val="00C26A9C"/>
    <w:rsid w:val="00C27E3F"/>
    <w:rsid w:val="00C32E78"/>
    <w:rsid w:val="00C34B3D"/>
    <w:rsid w:val="00C3539F"/>
    <w:rsid w:val="00C41513"/>
    <w:rsid w:val="00C4188B"/>
    <w:rsid w:val="00C41D30"/>
    <w:rsid w:val="00C46BC1"/>
    <w:rsid w:val="00C5050D"/>
    <w:rsid w:val="00C519EF"/>
    <w:rsid w:val="00C51C5E"/>
    <w:rsid w:val="00C52272"/>
    <w:rsid w:val="00C53A78"/>
    <w:rsid w:val="00C555D6"/>
    <w:rsid w:val="00C560D3"/>
    <w:rsid w:val="00C6032F"/>
    <w:rsid w:val="00C60E1D"/>
    <w:rsid w:val="00C63D37"/>
    <w:rsid w:val="00C6484D"/>
    <w:rsid w:val="00C70E51"/>
    <w:rsid w:val="00C71B9F"/>
    <w:rsid w:val="00C7302F"/>
    <w:rsid w:val="00C7470A"/>
    <w:rsid w:val="00C75DDE"/>
    <w:rsid w:val="00C81FA0"/>
    <w:rsid w:val="00C8278A"/>
    <w:rsid w:val="00C82B82"/>
    <w:rsid w:val="00C835B3"/>
    <w:rsid w:val="00C84CF5"/>
    <w:rsid w:val="00C857E9"/>
    <w:rsid w:val="00C85E77"/>
    <w:rsid w:val="00C86C46"/>
    <w:rsid w:val="00C912CA"/>
    <w:rsid w:val="00C9314A"/>
    <w:rsid w:val="00C943A7"/>
    <w:rsid w:val="00C957E9"/>
    <w:rsid w:val="00C95B44"/>
    <w:rsid w:val="00C963AF"/>
    <w:rsid w:val="00C9772A"/>
    <w:rsid w:val="00C97BC2"/>
    <w:rsid w:val="00CA4AD2"/>
    <w:rsid w:val="00CA53AA"/>
    <w:rsid w:val="00CA7088"/>
    <w:rsid w:val="00CB18CA"/>
    <w:rsid w:val="00CB24A5"/>
    <w:rsid w:val="00CB283D"/>
    <w:rsid w:val="00CB2FC9"/>
    <w:rsid w:val="00CB4CCC"/>
    <w:rsid w:val="00CB5902"/>
    <w:rsid w:val="00CC0662"/>
    <w:rsid w:val="00CC183D"/>
    <w:rsid w:val="00CC1F6A"/>
    <w:rsid w:val="00CC6218"/>
    <w:rsid w:val="00CC72C0"/>
    <w:rsid w:val="00CD1503"/>
    <w:rsid w:val="00CD15C0"/>
    <w:rsid w:val="00CD1F41"/>
    <w:rsid w:val="00CD2650"/>
    <w:rsid w:val="00CD2B44"/>
    <w:rsid w:val="00CD54AA"/>
    <w:rsid w:val="00CD6033"/>
    <w:rsid w:val="00CD622D"/>
    <w:rsid w:val="00CD65B0"/>
    <w:rsid w:val="00CE0F93"/>
    <w:rsid w:val="00CE1CCB"/>
    <w:rsid w:val="00CE2ECB"/>
    <w:rsid w:val="00CE3BA6"/>
    <w:rsid w:val="00CE500C"/>
    <w:rsid w:val="00CE566E"/>
    <w:rsid w:val="00CE7873"/>
    <w:rsid w:val="00CF0DD7"/>
    <w:rsid w:val="00CF4161"/>
    <w:rsid w:val="00CF441A"/>
    <w:rsid w:val="00CF7338"/>
    <w:rsid w:val="00D01EE2"/>
    <w:rsid w:val="00D05101"/>
    <w:rsid w:val="00D05666"/>
    <w:rsid w:val="00D06D5D"/>
    <w:rsid w:val="00D076B8"/>
    <w:rsid w:val="00D10AC8"/>
    <w:rsid w:val="00D12C5B"/>
    <w:rsid w:val="00D135FE"/>
    <w:rsid w:val="00D16CF6"/>
    <w:rsid w:val="00D203AA"/>
    <w:rsid w:val="00D24379"/>
    <w:rsid w:val="00D24860"/>
    <w:rsid w:val="00D260FD"/>
    <w:rsid w:val="00D320B9"/>
    <w:rsid w:val="00D3454A"/>
    <w:rsid w:val="00D34B56"/>
    <w:rsid w:val="00D3508E"/>
    <w:rsid w:val="00D35AA1"/>
    <w:rsid w:val="00D368CC"/>
    <w:rsid w:val="00D43BFE"/>
    <w:rsid w:val="00D44B71"/>
    <w:rsid w:val="00D460F1"/>
    <w:rsid w:val="00D46D46"/>
    <w:rsid w:val="00D55549"/>
    <w:rsid w:val="00D56400"/>
    <w:rsid w:val="00D5730F"/>
    <w:rsid w:val="00D62509"/>
    <w:rsid w:val="00D6361F"/>
    <w:rsid w:val="00D63AFB"/>
    <w:rsid w:val="00D73130"/>
    <w:rsid w:val="00D73446"/>
    <w:rsid w:val="00D76147"/>
    <w:rsid w:val="00D76F4C"/>
    <w:rsid w:val="00D81379"/>
    <w:rsid w:val="00D82542"/>
    <w:rsid w:val="00D86060"/>
    <w:rsid w:val="00D87107"/>
    <w:rsid w:val="00D87F1C"/>
    <w:rsid w:val="00D90098"/>
    <w:rsid w:val="00D900F0"/>
    <w:rsid w:val="00D90B13"/>
    <w:rsid w:val="00D90FBA"/>
    <w:rsid w:val="00D9144D"/>
    <w:rsid w:val="00D92DB2"/>
    <w:rsid w:val="00D94182"/>
    <w:rsid w:val="00D9529C"/>
    <w:rsid w:val="00D9763D"/>
    <w:rsid w:val="00D97927"/>
    <w:rsid w:val="00DA00A4"/>
    <w:rsid w:val="00DA0529"/>
    <w:rsid w:val="00DA2721"/>
    <w:rsid w:val="00DA313F"/>
    <w:rsid w:val="00DA5A86"/>
    <w:rsid w:val="00DB1DAA"/>
    <w:rsid w:val="00DB70C0"/>
    <w:rsid w:val="00DC032E"/>
    <w:rsid w:val="00DC30C8"/>
    <w:rsid w:val="00DC4F9B"/>
    <w:rsid w:val="00DE14FE"/>
    <w:rsid w:val="00DE1807"/>
    <w:rsid w:val="00DE5B8C"/>
    <w:rsid w:val="00DF1BBC"/>
    <w:rsid w:val="00DF1DE6"/>
    <w:rsid w:val="00DF346E"/>
    <w:rsid w:val="00DF5BF6"/>
    <w:rsid w:val="00DF7957"/>
    <w:rsid w:val="00E00319"/>
    <w:rsid w:val="00E00493"/>
    <w:rsid w:val="00E01253"/>
    <w:rsid w:val="00E012B6"/>
    <w:rsid w:val="00E01425"/>
    <w:rsid w:val="00E021CD"/>
    <w:rsid w:val="00E0322A"/>
    <w:rsid w:val="00E04DAF"/>
    <w:rsid w:val="00E06847"/>
    <w:rsid w:val="00E07A3A"/>
    <w:rsid w:val="00E15679"/>
    <w:rsid w:val="00E16AEC"/>
    <w:rsid w:val="00E248B7"/>
    <w:rsid w:val="00E2628D"/>
    <w:rsid w:val="00E26B5E"/>
    <w:rsid w:val="00E26CE4"/>
    <w:rsid w:val="00E26D84"/>
    <w:rsid w:val="00E300C1"/>
    <w:rsid w:val="00E321AE"/>
    <w:rsid w:val="00E3557C"/>
    <w:rsid w:val="00E36FB9"/>
    <w:rsid w:val="00E370F6"/>
    <w:rsid w:val="00E37B33"/>
    <w:rsid w:val="00E40CA7"/>
    <w:rsid w:val="00E40EEA"/>
    <w:rsid w:val="00E42962"/>
    <w:rsid w:val="00E46038"/>
    <w:rsid w:val="00E468F6"/>
    <w:rsid w:val="00E46BB2"/>
    <w:rsid w:val="00E51622"/>
    <w:rsid w:val="00E518EF"/>
    <w:rsid w:val="00E51B11"/>
    <w:rsid w:val="00E52304"/>
    <w:rsid w:val="00E52B84"/>
    <w:rsid w:val="00E53E8A"/>
    <w:rsid w:val="00E56FA9"/>
    <w:rsid w:val="00E60475"/>
    <w:rsid w:val="00E611E1"/>
    <w:rsid w:val="00E64A99"/>
    <w:rsid w:val="00E651B6"/>
    <w:rsid w:val="00E65252"/>
    <w:rsid w:val="00E65B64"/>
    <w:rsid w:val="00E67279"/>
    <w:rsid w:val="00E71DFC"/>
    <w:rsid w:val="00E726CD"/>
    <w:rsid w:val="00E731DA"/>
    <w:rsid w:val="00E73717"/>
    <w:rsid w:val="00E738FF"/>
    <w:rsid w:val="00E76212"/>
    <w:rsid w:val="00E77139"/>
    <w:rsid w:val="00E80862"/>
    <w:rsid w:val="00E80C4B"/>
    <w:rsid w:val="00E81175"/>
    <w:rsid w:val="00E81E9B"/>
    <w:rsid w:val="00E844B3"/>
    <w:rsid w:val="00E85029"/>
    <w:rsid w:val="00E85033"/>
    <w:rsid w:val="00E9266F"/>
    <w:rsid w:val="00E92AC8"/>
    <w:rsid w:val="00E92D3C"/>
    <w:rsid w:val="00E93F0B"/>
    <w:rsid w:val="00E9430D"/>
    <w:rsid w:val="00E950F7"/>
    <w:rsid w:val="00E95AA0"/>
    <w:rsid w:val="00EA4959"/>
    <w:rsid w:val="00EB039E"/>
    <w:rsid w:val="00EB0468"/>
    <w:rsid w:val="00EB0951"/>
    <w:rsid w:val="00EB36A1"/>
    <w:rsid w:val="00EB4F98"/>
    <w:rsid w:val="00EB61EB"/>
    <w:rsid w:val="00EB6B7D"/>
    <w:rsid w:val="00EB726C"/>
    <w:rsid w:val="00EC1450"/>
    <w:rsid w:val="00EC5756"/>
    <w:rsid w:val="00EC6647"/>
    <w:rsid w:val="00EC751E"/>
    <w:rsid w:val="00ED0021"/>
    <w:rsid w:val="00ED0539"/>
    <w:rsid w:val="00ED0A8E"/>
    <w:rsid w:val="00ED4DE7"/>
    <w:rsid w:val="00EE0074"/>
    <w:rsid w:val="00EE03CC"/>
    <w:rsid w:val="00EE11C9"/>
    <w:rsid w:val="00EE28FA"/>
    <w:rsid w:val="00EE4E1D"/>
    <w:rsid w:val="00EE4EEA"/>
    <w:rsid w:val="00EE749B"/>
    <w:rsid w:val="00EF353A"/>
    <w:rsid w:val="00EF43AA"/>
    <w:rsid w:val="00F004FD"/>
    <w:rsid w:val="00F00758"/>
    <w:rsid w:val="00F02786"/>
    <w:rsid w:val="00F031E0"/>
    <w:rsid w:val="00F03FDC"/>
    <w:rsid w:val="00F07635"/>
    <w:rsid w:val="00F10722"/>
    <w:rsid w:val="00F110CB"/>
    <w:rsid w:val="00F11F71"/>
    <w:rsid w:val="00F121EC"/>
    <w:rsid w:val="00F1732F"/>
    <w:rsid w:val="00F20AA7"/>
    <w:rsid w:val="00F2456A"/>
    <w:rsid w:val="00F27264"/>
    <w:rsid w:val="00F2728D"/>
    <w:rsid w:val="00F326BA"/>
    <w:rsid w:val="00F33500"/>
    <w:rsid w:val="00F361F8"/>
    <w:rsid w:val="00F37DDE"/>
    <w:rsid w:val="00F40273"/>
    <w:rsid w:val="00F40E14"/>
    <w:rsid w:val="00F42189"/>
    <w:rsid w:val="00F43415"/>
    <w:rsid w:val="00F46166"/>
    <w:rsid w:val="00F465AF"/>
    <w:rsid w:val="00F47054"/>
    <w:rsid w:val="00F50D8F"/>
    <w:rsid w:val="00F541F8"/>
    <w:rsid w:val="00F545C4"/>
    <w:rsid w:val="00F55D7F"/>
    <w:rsid w:val="00F60D55"/>
    <w:rsid w:val="00F61729"/>
    <w:rsid w:val="00F62864"/>
    <w:rsid w:val="00F629A6"/>
    <w:rsid w:val="00F63A8F"/>
    <w:rsid w:val="00F70C86"/>
    <w:rsid w:val="00F718DC"/>
    <w:rsid w:val="00F7226C"/>
    <w:rsid w:val="00F72305"/>
    <w:rsid w:val="00F72373"/>
    <w:rsid w:val="00F7372C"/>
    <w:rsid w:val="00F75C1B"/>
    <w:rsid w:val="00F80325"/>
    <w:rsid w:val="00F81495"/>
    <w:rsid w:val="00F82C3E"/>
    <w:rsid w:val="00F863DC"/>
    <w:rsid w:val="00F910A9"/>
    <w:rsid w:val="00F935AA"/>
    <w:rsid w:val="00F959E6"/>
    <w:rsid w:val="00F9619C"/>
    <w:rsid w:val="00FA1B9B"/>
    <w:rsid w:val="00FA3C17"/>
    <w:rsid w:val="00FA5309"/>
    <w:rsid w:val="00FB06B4"/>
    <w:rsid w:val="00FB163E"/>
    <w:rsid w:val="00FB296B"/>
    <w:rsid w:val="00FB2980"/>
    <w:rsid w:val="00FB33A5"/>
    <w:rsid w:val="00FB3959"/>
    <w:rsid w:val="00FB3E1F"/>
    <w:rsid w:val="00FB40C8"/>
    <w:rsid w:val="00FB6878"/>
    <w:rsid w:val="00FC1F7E"/>
    <w:rsid w:val="00FC2CF3"/>
    <w:rsid w:val="00FC38E7"/>
    <w:rsid w:val="00FC5CA6"/>
    <w:rsid w:val="00FC69BC"/>
    <w:rsid w:val="00FC76C9"/>
    <w:rsid w:val="00FD02DC"/>
    <w:rsid w:val="00FD0569"/>
    <w:rsid w:val="00FD067D"/>
    <w:rsid w:val="00FD1AA2"/>
    <w:rsid w:val="00FD27B9"/>
    <w:rsid w:val="00FD57BD"/>
    <w:rsid w:val="00FD6A13"/>
    <w:rsid w:val="00FE0E51"/>
    <w:rsid w:val="00FE478F"/>
    <w:rsid w:val="00FE4A4B"/>
    <w:rsid w:val="00FF2F98"/>
    <w:rsid w:val="00FF5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229DF5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50E0E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9E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580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632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015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15B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2E44FC"/>
  </w:style>
  <w:style w:type="paragraph" w:styleId="NormalWeb">
    <w:name w:val="Normal (Web)"/>
    <w:basedOn w:val="Normal"/>
    <w:uiPriority w:val="99"/>
    <w:semiHidden/>
    <w:unhideWhenUsed/>
    <w:rsid w:val="00E64A9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34B49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334B49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50E0E"/>
    <w:rPr>
      <w:rFonts w:ascii="Times" w:hAnsi="Times"/>
      <w:b/>
      <w:bCs/>
      <w:kern w:val="36"/>
      <w:sz w:val="48"/>
      <w:szCs w:val="48"/>
    </w:rPr>
  </w:style>
  <w:style w:type="character" w:styleId="HTMLCite">
    <w:name w:val="HTML Cite"/>
    <w:basedOn w:val="DefaultParagraphFont"/>
    <w:uiPriority w:val="99"/>
    <w:semiHidden/>
    <w:unhideWhenUsed/>
    <w:rsid w:val="00CF7338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9E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abel">
    <w:name w:val="label"/>
    <w:basedOn w:val="DefaultParagraphFont"/>
    <w:rsid w:val="00BA6106"/>
  </w:style>
  <w:style w:type="character" w:customStyle="1" w:styleId="value">
    <w:name w:val="value"/>
    <w:basedOn w:val="DefaultParagraphFont"/>
    <w:rsid w:val="00BA6106"/>
  </w:style>
  <w:style w:type="character" w:styleId="Strong">
    <w:name w:val="Strong"/>
    <w:basedOn w:val="DefaultParagraphFont"/>
    <w:uiPriority w:val="22"/>
    <w:qFormat/>
    <w:rsid w:val="00D24379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50E0E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9E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580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632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015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15B"/>
    <w:rPr>
      <w:rFonts w:ascii="Lucida Grande" w:hAnsi="Lucida Grande" w:cs="Lucida Grande"/>
      <w:sz w:val="18"/>
      <w:szCs w:val="18"/>
    </w:rPr>
  </w:style>
  <w:style w:type="character" w:customStyle="1" w:styleId="apple-converted-space">
    <w:name w:val="apple-converted-space"/>
    <w:basedOn w:val="DefaultParagraphFont"/>
    <w:rsid w:val="002E44FC"/>
  </w:style>
  <w:style w:type="paragraph" w:styleId="NormalWeb">
    <w:name w:val="Normal (Web)"/>
    <w:basedOn w:val="Normal"/>
    <w:uiPriority w:val="99"/>
    <w:semiHidden/>
    <w:unhideWhenUsed/>
    <w:rsid w:val="00E64A9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34B49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334B49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50E0E"/>
    <w:rPr>
      <w:rFonts w:ascii="Times" w:hAnsi="Times"/>
      <w:b/>
      <w:bCs/>
      <w:kern w:val="36"/>
      <w:sz w:val="48"/>
      <w:szCs w:val="48"/>
    </w:rPr>
  </w:style>
  <w:style w:type="character" w:styleId="HTMLCite">
    <w:name w:val="HTML Cite"/>
    <w:basedOn w:val="DefaultParagraphFont"/>
    <w:uiPriority w:val="99"/>
    <w:semiHidden/>
    <w:unhideWhenUsed/>
    <w:rsid w:val="00CF7338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9E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abel">
    <w:name w:val="label"/>
    <w:basedOn w:val="DefaultParagraphFont"/>
    <w:rsid w:val="00BA6106"/>
  </w:style>
  <w:style w:type="character" w:customStyle="1" w:styleId="value">
    <w:name w:val="value"/>
    <w:basedOn w:val="DefaultParagraphFont"/>
    <w:rsid w:val="00BA6106"/>
  </w:style>
  <w:style w:type="character" w:styleId="Strong">
    <w:name w:val="Strong"/>
    <w:basedOn w:val="DefaultParagraphFont"/>
    <w:uiPriority w:val="22"/>
    <w:qFormat/>
    <w:rsid w:val="00D2437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10138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224769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65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5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4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36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32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0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3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9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16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38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07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0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0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94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84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24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41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71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43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18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78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4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77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07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26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941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943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5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51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64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40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55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69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82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78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07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39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59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5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19610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0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0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6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3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73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3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44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6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9060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41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24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513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159</Words>
  <Characters>911</Characters>
  <Application>Microsoft Macintosh Word</Application>
  <DocSecurity>0</DocSecurity>
  <Lines>7</Lines>
  <Paragraphs>2</Paragraphs>
  <ScaleCrop>false</ScaleCrop>
  <Company>unknown organization</Company>
  <LinksUpToDate>false</LinksUpToDate>
  <CharactersWithSpaces>1068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 Schick</dc:creator>
  <cp:keywords/>
  <dc:description/>
  <cp:lastModifiedBy>Lawrence  Schick</cp:lastModifiedBy>
  <cp:revision>7</cp:revision>
  <dcterms:created xsi:type="dcterms:W3CDTF">2019-01-10T15:47:00Z</dcterms:created>
  <dcterms:modified xsi:type="dcterms:W3CDTF">2019-01-10T21:11:00Z</dcterms:modified>
</cp:coreProperties>
</file>